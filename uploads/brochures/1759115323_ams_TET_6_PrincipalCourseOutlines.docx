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E2817" w14:textId="72E2EA6E" w:rsidR="00F5689F" w:rsidRPr="00890014" w:rsidRDefault="00F56E27" w:rsidP="00702223">
      <w:pPr>
        <w:spacing w:before="0"/>
        <w:rPr>
          <w:rFonts w:ascii="Calibri" w:hAnsi="Calibri" w:cs="Calibri"/>
          <w:sz w:val="22"/>
          <w:szCs w:val="22"/>
        </w:rPr>
      </w:pPr>
      <w:r w:rsidRPr="00890014">
        <w:rPr>
          <w:rFonts w:ascii="Calibri" w:hAnsi="Calibri" w:cs="Calibri"/>
          <w:noProof/>
          <w:sz w:val="22"/>
          <w:szCs w:val="22"/>
        </w:rPr>
        <w:drawing>
          <wp:inline distT="0" distB="0" distL="0" distR="0" wp14:anchorId="2E1FCA3E" wp14:editId="5E38DFD0">
            <wp:extent cx="2840759" cy="800100"/>
            <wp:effectExtent l="0" t="0" r="0" b="0"/>
            <wp:docPr id="761503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8696" cy="802335"/>
                    </a:xfrm>
                    <a:prstGeom prst="rect">
                      <a:avLst/>
                    </a:prstGeom>
                    <a:noFill/>
                    <a:ln>
                      <a:noFill/>
                    </a:ln>
                  </pic:spPr>
                </pic:pic>
              </a:graphicData>
            </a:graphic>
          </wp:inline>
        </w:drawing>
      </w:r>
      <w:r w:rsidR="00C85B84" w:rsidRPr="00890014">
        <w:rPr>
          <w:rFonts w:ascii="Calibri" w:hAnsi="Calibri" w:cs="Calibri"/>
          <w:noProof/>
          <w:sz w:val="22"/>
          <w:szCs w:val="22"/>
        </w:rPr>
        <mc:AlternateContent>
          <mc:Choice Requires="wpg">
            <w:drawing>
              <wp:anchor distT="0" distB="0" distL="114300" distR="114300" simplePos="0" relativeHeight="251668480" behindDoc="1" locked="1" layoutInCell="1" allowOverlap="1" wp14:anchorId="1AF9839B" wp14:editId="2CF62869">
                <wp:simplePos x="0" y="0"/>
                <wp:positionH relativeFrom="column">
                  <wp:posOffset>-457200</wp:posOffset>
                </wp:positionH>
                <wp:positionV relativeFrom="paragraph">
                  <wp:posOffset>-914400</wp:posOffset>
                </wp:positionV>
                <wp:extent cx="7589520" cy="10058400"/>
                <wp:effectExtent l="0" t="0" r="0" b="0"/>
                <wp:wrapNone/>
                <wp:docPr id="22" name="Group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0" y="0"/>
                          <a:chExt cx="11955" cy="15841"/>
                        </a:xfrm>
                      </wpg:grpSpPr>
                      <wpg:grpSp>
                        <wpg:cNvPr id="23" name="Group 23"/>
                        <wpg:cNvGrpSpPr>
                          <a:grpSpLocks/>
                        </wpg:cNvGrpSpPr>
                        <wpg:grpSpPr bwMode="auto">
                          <a:xfrm>
                            <a:off x="6586" y="0"/>
                            <a:ext cx="5369" cy="2980"/>
                            <a:chOff x="6586" y="0"/>
                            <a:chExt cx="5369" cy="2980"/>
                          </a:xfrm>
                        </wpg:grpSpPr>
                        <wps:wsp>
                          <wps:cNvPr id="24" name="AutoShape 24"/>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9566" y="591"/>
                              <a:ext cx="2389" cy="2389"/>
                            </a:xfrm>
                            <a:custGeom>
                              <a:avLst/>
                              <a:gdLst>
                                <a:gd name="T0" fmla="+- 0 11955 9566"/>
                                <a:gd name="T1" fmla="*/ T0 w 2389"/>
                                <a:gd name="T2" fmla="+- 0 1786 591"/>
                                <a:gd name="T3" fmla="*/ 1786 h 2389"/>
                                <a:gd name="T4" fmla="+- 0 10760 9566"/>
                                <a:gd name="T5" fmla="*/ T4 w 2389"/>
                                <a:gd name="T6" fmla="+- 0 591 591"/>
                                <a:gd name="T7" fmla="*/ 591 h 2389"/>
                                <a:gd name="T8" fmla="+- 0 9566 9566"/>
                                <a:gd name="T9" fmla="*/ T8 w 2389"/>
                                <a:gd name="T10" fmla="+- 0 1786 591"/>
                                <a:gd name="T11" fmla="*/ 1786 h 2389"/>
                                <a:gd name="T12" fmla="+- 0 10760 9566"/>
                                <a:gd name="T13" fmla="*/ T12 w 2389"/>
                                <a:gd name="T14" fmla="+- 0 2980 591"/>
                                <a:gd name="T15" fmla="*/ 2980 h 2389"/>
                                <a:gd name="T16" fmla="+- 0 11955 9566"/>
                                <a:gd name="T17" fmla="*/ T16 w 2389"/>
                                <a:gd name="T18" fmla="+- 0 1786 591"/>
                                <a:gd name="T19" fmla="*/ 1786 h 2389"/>
                              </a:gdLst>
                              <a:ahLst/>
                              <a:cxnLst>
                                <a:cxn ang="0">
                                  <a:pos x="T1" y="T3"/>
                                </a:cxn>
                                <a:cxn ang="0">
                                  <a:pos x="T5" y="T7"/>
                                </a:cxn>
                                <a:cxn ang="0">
                                  <a:pos x="T9" y="T11"/>
                                </a:cxn>
                                <a:cxn ang="0">
                                  <a:pos x="T13" y="T15"/>
                                </a:cxn>
                                <a:cxn ang="0">
                                  <a:pos x="T17" y="T19"/>
                                </a:cxn>
                              </a:cxnLst>
                              <a:rect l="0" t="0" r="r" b="b"/>
                              <a:pathLst>
                                <a:path w="2389" h="2389">
                                  <a:moveTo>
                                    <a:pt x="2389" y="1195"/>
                                  </a:moveTo>
                                  <a:lnTo>
                                    <a:pt x="1194" y="0"/>
                                  </a:lnTo>
                                  <a:lnTo>
                                    <a:pt x="0" y="1195"/>
                                  </a:lnTo>
                                  <a:lnTo>
                                    <a:pt x="1194" y="2389"/>
                                  </a:lnTo>
                                  <a:lnTo>
                                    <a:pt x="2389" y="1195"/>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 name="Group 29"/>
                        <wpg:cNvGrpSpPr>
                          <a:grpSpLocks/>
                        </wpg:cNvGrpSpPr>
                        <wpg:grpSpPr bwMode="auto">
                          <a:xfrm>
                            <a:off x="0" y="12290"/>
                            <a:ext cx="3551" cy="3551"/>
                            <a:chOff x="0" y="12290"/>
                            <a:chExt cx="3551" cy="3551"/>
                          </a:xfrm>
                        </wpg:grpSpPr>
                        <wps:wsp>
                          <wps:cNvPr id="30" name="Freeform 30"/>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2"/>
                          <wps:cNvSpPr>
                            <a:spLocks/>
                          </wps:cNvSpPr>
                          <wps:spPr bwMode="auto">
                            <a:xfrm>
                              <a:off x="1221" y="14675"/>
                              <a:ext cx="2329" cy="1165"/>
                            </a:xfrm>
                            <a:custGeom>
                              <a:avLst/>
                              <a:gdLst>
                                <a:gd name="T0" fmla="+- 0 3550 1221"/>
                                <a:gd name="T1" fmla="*/ T0 w 2329"/>
                                <a:gd name="T2" fmla="+- 0 15840 14676"/>
                                <a:gd name="T3" fmla="*/ 15840 h 1165"/>
                                <a:gd name="T4" fmla="+- 0 2386 1221"/>
                                <a:gd name="T5" fmla="*/ T4 w 2329"/>
                                <a:gd name="T6" fmla="+- 0 14676 14676"/>
                                <a:gd name="T7" fmla="*/ 14676 h 1165"/>
                                <a:gd name="T8" fmla="+- 0 1221 1221"/>
                                <a:gd name="T9" fmla="*/ T8 w 2329"/>
                                <a:gd name="T10" fmla="+- 0 15840 14676"/>
                                <a:gd name="T11" fmla="*/ 15840 h 1165"/>
                                <a:gd name="T12" fmla="+- 0 3550 1221"/>
                                <a:gd name="T13" fmla="*/ T12 w 2329"/>
                                <a:gd name="T14" fmla="+- 0 15840 14676"/>
                                <a:gd name="T15" fmla="*/ 15840 h 1165"/>
                              </a:gdLst>
                              <a:ahLst/>
                              <a:cxnLst>
                                <a:cxn ang="0">
                                  <a:pos x="T1" y="T3"/>
                                </a:cxn>
                                <a:cxn ang="0">
                                  <a:pos x="T5" y="T7"/>
                                </a:cxn>
                                <a:cxn ang="0">
                                  <a:pos x="T9" y="T11"/>
                                </a:cxn>
                                <a:cxn ang="0">
                                  <a:pos x="T13" y="T15"/>
                                </a:cxn>
                              </a:cxnLst>
                              <a:rect l="0" t="0" r="r" b="b"/>
                              <a:pathLst>
                                <a:path w="2329" h="1165">
                                  <a:moveTo>
                                    <a:pt x="2329" y="1164"/>
                                  </a:moveTo>
                                  <a:lnTo>
                                    <a:pt x="1165" y="0"/>
                                  </a:lnTo>
                                  <a:lnTo>
                                    <a:pt x="0" y="1164"/>
                                  </a:lnTo>
                                  <a:lnTo>
                                    <a:pt x="2329" y="1164"/>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E9296A6" id="Group 22" o:spid="_x0000_s1026" alt="&quot;&quot;" style="position:absolute;margin-left:-36pt;margin-top:-1in;width:597.6pt;height:11in;z-index:-251648000" coordsize="11955,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">
                <v:group id="Group 23" o:spid="_x0000_s1027" style="position:absolute;left:6586;width:5369;height:2980" coordorigin="6586" coordsize="5369,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AutoShape 24" o:spid="_x0000_s1028" style="position:absolute;left:6586;width:3578;height:2980;visibility:visible;mso-wrap-style:square;v-text-anchor:top" coordsize="357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" path="m1786,591l1194,,,,1188,1188,1786,591m3577,2383l2980,1786r-597,597l2980,2980r597,-597e" fillcolor="#4495a2 [3206]" stroked="f">
                    <v:path arrowok="t" o:connecttype="custom" o:connectlocs="1786,591;1194,0;0,0;1188,1188;1786,591;3577,2383;2980,1786;2383,2383;2980,2980;3577,2383" o:connectangles="0,0,0,0,0,0,0,0,0,0"/>
                  </v:shape>
                  <v:shape id="Freeform 25" o:spid="_x0000_s1029" style="position:absolute;left:7177;top:1188;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" path="m597,l,598,1195,1792r597,-597l597,xe" fillcolor="#f9d448 [3209]" stroked="f">
                    <v:path arrowok="t" o:connecttype="custom" o:connectlocs="597,1188;0,1786;1195,2980;1792,2383;597,1188" o:connectangles="0,0,0,0,0"/>
                  </v:shape>
                  <v:shape id="Freeform 26" o:spid="_x0000_s1030" style="position:absolute;left:8974;width:1183;height:592;visibility:visible;mso-wrap-style:square;v-text-anchor:top" coordsize="118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" path="m1183,l,,591,591,1183,xe" fillcolor="#4495a2 [3206]" stroked="f">
                    <v:path arrowok="t" o:connecttype="custom" o:connectlocs="1183,0;0,0;591,591;1183,0" o:connectangles="0,0,0,0"/>
                  </v:shape>
                  <v:shape id="Freeform 27" o:spid="_x0000_s1031" style="position:absolute;left:7774;top:591;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" path="m598,l,597,1195,1792r597,-597l598,xe" fillcolor="#7ca655 [3215]" stroked="f">
                    <v:path arrowok="t" o:connecttype="custom" o:connectlocs="598,591;0,1188;1195,2383;1792,1786;598,591" o:connectangles="0,0,0,0,0"/>
                  </v:shape>
                  <v:shape id="Freeform 28" o:spid="_x0000_s1032" style="position:absolute;left:9566;top:591;width:2389;height:2389;visibility:visible;mso-wrap-style:square;v-text-anchor:top" coordsize="2389,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" path="m2389,1195l1194,,,1195,1194,2389,2389,1195e" fillcolor="#f9d448 [3209]" stroked="f">
                    <v:path arrowok="t" o:connecttype="custom" o:connectlocs="2389,1786;1194,591;0,1786;1194,2980;2389,1786" o:connectangles="0,0,0,0,0"/>
                  </v:shape>
                </v:group>
                <v:group id="Group 29" o:spid="_x0000_s1033" style="position:absolute;top:12290;width:3551;height:3551" coordorigin=",12290" coordsize="355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30" o:spid="_x0000_s1034" style="position:absolute;top:12289;width:1789;height:2386;visibility:visible;mso-wrap-style:square;v-text-anchor:top" coordsize="1789,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" path="m,l,1194,1192,2386r597,-597l,xe" fillcolor="#4495a2 [3206]" stroked="f">
                    <v:path arrowok="t" o:connecttype="custom" o:connectlocs="0,12290;0,13484;1192,14676;1789,14079;0,12290" o:connectangles="0,0,0,0,0"/>
                  </v:shape>
                  <v:shape id="Freeform 31" o:spid="_x0000_s1035" style="position:absolute;top:14678;width:1162;height:1162;visibility:visible;mso-wrap-style:square;v-text-anchor:top" coordsize="1162,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" path="m,l,1161r1161,l,xe" fillcolor="#7ca655 [3215]" stroked="f">
                    <v:path arrowok="t" o:connecttype="custom" o:connectlocs="0,14679;0,15840;1161,15840;0,14679" o:connectangles="0,0,0,0"/>
                  </v:shape>
                  <v:shape id="Freeform 32" o:spid="_x0000_s1036" style="position:absolute;left:1221;top:14675;width:2329;height:1165;visibility:visible;mso-wrap-style:square;v-text-anchor:top" coordsize="2329,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" path="m2329,1164l1165,,,1164r2329,e" fillcolor="#f9d448 [3209]" stroked="f">
                    <v:path arrowok="t" o:connecttype="custom" o:connectlocs="2329,15840;1165,14676;0,15840;2329,15840" o:connectangles="0,0,0,0"/>
                  </v:shape>
                </v:group>
                <w10:anchorlock/>
              </v:group>
            </w:pict>
          </mc:Fallback>
        </mc:AlternateContent>
      </w:r>
    </w:p>
    <w:p w14:paraId="3D950559" w14:textId="3A295E9D" w:rsidR="00702223" w:rsidRPr="00890014" w:rsidRDefault="00192A08" w:rsidP="00702223">
      <w:pPr>
        <w:pStyle w:val="BodyContactInfo"/>
        <w:rPr>
          <w:rStyle w:val="Greentext"/>
          <w:rFonts w:ascii="Calibri" w:hAnsi="Calibri" w:cs="Calibri"/>
          <w:sz w:val="22"/>
          <w:szCs w:val="22"/>
        </w:rPr>
      </w:pPr>
      <w:r w:rsidRPr="00890014">
        <w:rPr>
          <w:rStyle w:val="Greentext"/>
          <w:rFonts w:ascii="Calibri" w:hAnsi="Calibri" w:cs="Calibri"/>
          <w:sz w:val="22"/>
          <w:szCs w:val="22"/>
        </w:rPr>
        <w:t>Goa India</w:t>
      </w:r>
      <w:r w:rsidR="00702223" w:rsidRPr="00890014">
        <w:rPr>
          <w:rStyle w:val="Greentext"/>
          <w:rFonts w:ascii="Calibri" w:hAnsi="Calibri" w:cs="Calibri"/>
          <w:sz w:val="22"/>
          <w:szCs w:val="22"/>
        </w:rPr>
        <w:t xml:space="preserve"> </w:t>
      </w:r>
    </w:p>
    <w:p w14:paraId="70184A46" w14:textId="642DA3F3" w:rsidR="00702223" w:rsidRPr="00890014" w:rsidRDefault="00895B4D" w:rsidP="00702223">
      <w:pPr>
        <w:pStyle w:val="BodyContactInfo"/>
        <w:rPr>
          <w:rStyle w:val="Greentext"/>
          <w:rFonts w:ascii="Calibri" w:hAnsi="Calibri" w:cs="Calibri"/>
          <w:sz w:val="22"/>
          <w:szCs w:val="22"/>
        </w:rPr>
      </w:pPr>
      <w:r w:rsidRPr="00890014">
        <w:rPr>
          <w:rStyle w:val="Greentext"/>
          <w:rFonts w:ascii="Calibri" w:hAnsi="Calibri" w:cs="Calibri"/>
          <w:sz w:val="22"/>
          <w:szCs w:val="22"/>
        </w:rPr>
        <w:t>(91) 741 127 5974</w:t>
      </w:r>
    </w:p>
    <w:p w14:paraId="6EE65F7B" w14:textId="3CB1D744" w:rsidR="00702223" w:rsidRPr="00890014" w:rsidRDefault="00000000" w:rsidP="00702223">
      <w:pPr>
        <w:pStyle w:val="BodyContactInfo"/>
        <w:rPr>
          <w:rStyle w:val="Greentext"/>
          <w:rFonts w:ascii="Calibri" w:hAnsi="Calibri" w:cs="Calibri"/>
          <w:sz w:val="22"/>
          <w:szCs w:val="22"/>
        </w:rPr>
      </w:pPr>
      <w:sdt>
        <w:sdtPr>
          <w:rPr>
            <w:rStyle w:val="Greentext"/>
            <w:rFonts w:ascii="Calibri" w:hAnsi="Calibri" w:cs="Calibri"/>
            <w:sz w:val="22"/>
            <w:szCs w:val="22"/>
          </w:rPr>
          <w:id w:val="-2059937236"/>
          <w:placeholder>
            <w:docPart w:val="97EEC246722442A9BEC2C04998E3295B"/>
          </w:placeholder>
          <w15:appearance w15:val="hidden"/>
        </w:sdtPr>
        <w:sdtContent>
          <w:r w:rsidR="007D7DBB" w:rsidRPr="00890014">
            <w:rPr>
              <w:rStyle w:val="Greentext"/>
              <w:rFonts w:ascii="Calibri" w:hAnsi="Calibri" w:cs="Calibri"/>
              <w:sz w:val="22"/>
              <w:szCs w:val="22"/>
            </w:rPr>
            <w:t>future@astralminds.in</w:t>
          </w:r>
        </w:sdtContent>
      </w:sdt>
      <w:r w:rsidR="00CB478E" w:rsidRPr="00890014">
        <w:rPr>
          <w:rStyle w:val="Greentext"/>
          <w:rFonts w:ascii="Calibri" w:hAnsi="Calibri" w:cs="Calibri"/>
          <w:sz w:val="22"/>
          <w:szCs w:val="22"/>
        </w:rPr>
        <w:t xml:space="preserve"> </w:t>
      </w:r>
    </w:p>
    <w:p w14:paraId="16E9DBDC" w14:textId="77777777" w:rsidR="00C85B84" w:rsidRPr="00890014" w:rsidRDefault="00C85B84" w:rsidP="00702223">
      <w:pPr>
        <w:pStyle w:val="BodyContactInfo"/>
        <w:rPr>
          <w:rStyle w:val="Greentext"/>
          <w:rFonts w:ascii="Calibri" w:hAnsi="Calibri" w:cs="Calibri"/>
          <w:sz w:val="22"/>
          <w:szCs w:val="22"/>
        </w:rPr>
      </w:pPr>
    </w:p>
    <w:p w14:paraId="353D86C2" w14:textId="77777777" w:rsidR="00196957" w:rsidRPr="00196957" w:rsidRDefault="00196957" w:rsidP="00196957">
      <w:pPr>
        <w:pStyle w:val="BodyContactInfo"/>
        <w:rPr>
          <w:rFonts w:ascii="Calibri" w:hAnsi="Calibri" w:cs="Calibri"/>
          <w:sz w:val="22"/>
          <w:szCs w:val="22"/>
          <w:lang w:val="en-IN"/>
        </w:rPr>
      </w:pPr>
      <w:r w:rsidRPr="00196957">
        <w:rPr>
          <w:rFonts w:ascii="Calibri" w:hAnsi="Calibri" w:cs="Calibri"/>
          <w:b/>
          <w:bCs/>
          <w:sz w:val="22"/>
          <w:szCs w:val="22"/>
          <w:highlight w:val="yellow"/>
          <w:lang w:val="en-IN"/>
        </w:rPr>
        <w:t>Ref Code:</w:t>
      </w:r>
      <w:r w:rsidRPr="00196957">
        <w:rPr>
          <w:rFonts w:ascii="Calibri" w:hAnsi="Calibri" w:cs="Calibri"/>
          <w:sz w:val="22"/>
          <w:szCs w:val="22"/>
          <w:highlight w:val="yellow"/>
          <w:lang w:val="en-IN"/>
        </w:rPr>
        <w:t xml:space="preserve"> FED-TET-PE-01</w:t>
      </w:r>
      <w:r w:rsidRPr="00196957">
        <w:rPr>
          <w:rFonts w:ascii="Calibri" w:hAnsi="Calibri" w:cs="Calibri"/>
          <w:sz w:val="22"/>
          <w:szCs w:val="22"/>
          <w:highlight w:val="yellow"/>
          <w:lang w:val="en-IN"/>
        </w:rPr>
        <w:br/>
      </w:r>
      <w:r w:rsidRPr="00196957">
        <w:rPr>
          <w:rFonts w:ascii="Calibri" w:hAnsi="Calibri" w:cs="Calibri"/>
          <w:b/>
          <w:bCs/>
          <w:sz w:val="22"/>
          <w:szCs w:val="22"/>
          <w:highlight w:val="yellow"/>
          <w:lang w:val="en-IN"/>
        </w:rPr>
        <w:t>Course Title:</w:t>
      </w:r>
      <w:r w:rsidRPr="00196957">
        <w:rPr>
          <w:rFonts w:ascii="Calibri" w:hAnsi="Calibri" w:cs="Calibri"/>
          <w:sz w:val="22"/>
          <w:szCs w:val="22"/>
          <w:highlight w:val="yellow"/>
          <w:lang w:val="en-IN"/>
        </w:rPr>
        <w:t xml:space="preserve"> TET Subject Mastery: Concepts to Competence</w:t>
      </w:r>
      <w:r w:rsidRPr="00196957">
        <w:rPr>
          <w:rFonts w:ascii="Calibri" w:hAnsi="Calibri" w:cs="Calibri"/>
          <w:sz w:val="22"/>
          <w:szCs w:val="22"/>
          <w:lang w:val="en-IN"/>
        </w:rPr>
        <w:br/>
      </w:r>
      <w:r w:rsidRPr="00196957">
        <w:rPr>
          <w:rFonts w:ascii="Calibri" w:hAnsi="Calibri" w:cs="Calibri"/>
          <w:b/>
          <w:bCs/>
          <w:sz w:val="22"/>
          <w:szCs w:val="22"/>
          <w:lang w:val="en-IN"/>
        </w:rPr>
        <w:t>Duration:</w:t>
      </w:r>
      <w:r w:rsidRPr="00196957">
        <w:rPr>
          <w:rFonts w:ascii="Calibri" w:hAnsi="Calibri" w:cs="Calibri"/>
          <w:sz w:val="22"/>
          <w:szCs w:val="22"/>
          <w:lang w:val="en-IN"/>
        </w:rPr>
        <w:t xml:space="preserve"> 4 weeks (12–15 hrs)</w:t>
      </w:r>
      <w:r w:rsidRPr="00196957">
        <w:rPr>
          <w:rFonts w:ascii="Calibri" w:hAnsi="Calibri" w:cs="Calibri"/>
          <w:sz w:val="22"/>
          <w:szCs w:val="22"/>
          <w:lang w:val="en-IN"/>
        </w:rPr>
        <w:br/>
      </w:r>
      <w:r w:rsidRPr="00196957">
        <w:rPr>
          <w:rFonts w:ascii="Calibri" w:hAnsi="Calibri" w:cs="Calibri"/>
          <w:b/>
          <w:bCs/>
          <w:sz w:val="22"/>
          <w:szCs w:val="22"/>
          <w:lang w:val="en-IN"/>
        </w:rPr>
        <w:t>Focus Area:</w:t>
      </w:r>
      <w:r w:rsidRPr="00196957">
        <w:rPr>
          <w:rFonts w:ascii="Calibri" w:hAnsi="Calibri" w:cs="Calibri"/>
          <w:sz w:val="22"/>
          <w:szCs w:val="22"/>
          <w:lang w:val="en-IN"/>
        </w:rPr>
        <w:t xml:space="preserve"> Strengthen subject knowledge &amp; apply in TET scenarios</w:t>
      </w:r>
      <w:r w:rsidRPr="00196957">
        <w:rPr>
          <w:rFonts w:ascii="Calibri" w:hAnsi="Calibri" w:cs="Calibri"/>
          <w:sz w:val="22"/>
          <w:szCs w:val="22"/>
          <w:lang w:val="en-IN"/>
        </w:rPr>
        <w:br/>
      </w:r>
      <w:r w:rsidRPr="00196957">
        <w:rPr>
          <w:rFonts w:ascii="Calibri" w:hAnsi="Calibri" w:cs="Calibri"/>
          <w:b/>
          <w:bCs/>
          <w:sz w:val="22"/>
          <w:szCs w:val="22"/>
          <w:lang w:val="en-IN"/>
        </w:rPr>
        <w:t>Delivery Method:</w:t>
      </w:r>
      <w:r w:rsidRPr="00196957">
        <w:rPr>
          <w:rFonts w:ascii="Calibri" w:hAnsi="Calibri" w:cs="Calibri"/>
          <w:sz w:val="22"/>
          <w:szCs w:val="22"/>
          <w:lang w:val="en-IN"/>
        </w:rPr>
        <w:t xml:space="preserve"> Blended (video lessons, live Q&amp;A, practice drills, self-paced study)</w:t>
      </w:r>
    </w:p>
    <w:p w14:paraId="58503CD1" w14:textId="77777777" w:rsidR="00196957" w:rsidRPr="00890014" w:rsidRDefault="00196957" w:rsidP="00196957">
      <w:pPr>
        <w:pStyle w:val="BodyContactInfo"/>
        <w:rPr>
          <w:rFonts w:ascii="Calibri" w:hAnsi="Calibri" w:cs="Calibri"/>
          <w:b/>
          <w:bCs/>
          <w:sz w:val="22"/>
          <w:szCs w:val="22"/>
          <w:lang w:val="en-IN"/>
        </w:rPr>
      </w:pPr>
    </w:p>
    <w:p w14:paraId="63CBFBCA" w14:textId="53B16A84"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Prelude</w:t>
      </w:r>
    </w:p>
    <w:p w14:paraId="238754F8" w14:textId="77777777" w:rsidR="00196957" w:rsidRPr="00196957" w:rsidRDefault="00196957" w:rsidP="00196957">
      <w:pPr>
        <w:pStyle w:val="BodyContactInfo"/>
        <w:rPr>
          <w:rFonts w:ascii="Calibri" w:hAnsi="Calibri" w:cs="Calibri"/>
          <w:sz w:val="22"/>
          <w:szCs w:val="22"/>
          <w:lang w:val="en-IN"/>
        </w:rPr>
      </w:pPr>
      <w:r w:rsidRPr="00196957">
        <w:rPr>
          <w:rFonts w:ascii="Calibri" w:hAnsi="Calibri" w:cs="Calibri"/>
          <w:sz w:val="22"/>
          <w:szCs w:val="22"/>
          <w:lang w:val="en-IN"/>
        </w:rPr>
        <w:t xml:space="preserve">The Teacher Eligibility Test (TET) is a gateway for aspiring educators to demonstrate subject mastery and teaching competency. Many educators face challenges not in knowing content, but in </w:t>
      </w:r>
      <w:r w:rsidRPr="00196957">
        <w:rPr>
          <w:rFonts w:ascii="Calibri" w:hAnsi="Calibri" w:cs="Calibri"/>
          <w:b/>
          <w:bCs/>
          <w:sz w:val="22"/>
          <w:szCs w:val="22"/>
          <w:lang w:val="en-IN"/>
        </w:rPr>
        <w:t>applying concepts in competency-based questions</w:t>
      </w:r>
      <w:r w:rsidRPr="00196957">
        <w:rPr>
          <w:rFonts w:ascii="Calibri" w:hAnsi="Calibri" w:cs="Calibri"/>
          <w:sz w:val="22"/>
          <w:szCs w:val="22"/>
          <w:lang w:val="en-IN"/>
        </w:rPr>
        <w:t>. This course provides a structured pathway to help educators reinforce subject fundamentals, avoid common mistakes, and confidently approach high-stakes TET questions.</w:t>
      </w:r>
    </w:p>
    <w:p w14:paraId="6280ADBE" w14:textId="77777777" w:rsidR="00196957" w:rsidRPr="00890014" w:rsidRDefault="00196957" w:rsidP="00196957">
      <w:pPr>
        <w:pStyle w:val="BodyContactInfo"/>
        <w:rPr>
          <w:rFonts w:ascii="Calibri" w:hAnsi="Calibri" w:cs="Calibri"/>
          <w:b/>
          <w:bCs/>
          <w:sz w:val="22"/>
          <w:szCs w:val="22"/>
          <w:lang w:val="en-IN"/>
        </w:rPr>
      </w:pPr>
    </w:p>
    <w:p w14:paraId="5E1946C9" w14:textId="193A093A"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Prerequisites</w:t>
      </w:r>
    </w:p>
    <w:p w14:paraId="0ABD7CF7" w14:textId="77777777" w:rsidR="00196957" w:rsidRPr="00196957" w:rsidRDefault="00196957" w:rsidP="00196957">
      <w:pPr>
        <w:pStyle w:val="BodyContactInfo"/>
        <w:numPr>
          <w:ilvl w:val="0"/>
          <w:numId w:val="2"/>
        </w:numPr>
        <w:rPr>
          <w:rFonts w:ascii="Calibri" w:hAnsi="Calibri" w:cs="Calibri"/>
          <w:sz w:val="22"/>
          <w:szCs w:val="22"/>
          <w:lang w:val="en-IN"/>
        </w:rPr>
      </w:pPr>
      <w:r w:rsidRPr="00196957">
        <w:rPr>
          <w:rFonts w:ascii="Calibri" w:hAnsi="Calibri" w:cs="Calibri"/>
          <w:sz w:val="22"/>
          <w:szCs w:val="22"/>
          <w:lang w:val="en-IN"/>
        </w:rPr>
        <w:t>Basic familiarity with TET syllabus (Math, EVS, Language, Pedagogy)</w:t>
      </w:r>
    </w:p>
    <w:p w14:paraId="226FD172" w14:textId="77777777" w:rsidR="00196957" w:rsidRPr="00196957" w:rsidRDefault="00196957" w:rsidP="00196957">
      <w:pPr>
        <w:pStyle w:val="BodyContactInfo"/>
        <w:numPr>
          <w:ilvl w:val="0"/>
          <w:numId w:val="2"/>
        </w:numPr>
        <w:rPr>
          <w:rFonts w:ascii="Calibri" w:hAnsi="Calibri" w:cs="Calibri"/>
          <w:sz w:val="22"/>
          <w:szCs w:val="22"/>
          <w:lang w:val="en-IN"/>
        </w:rPr>
      </w:pPr>
      <w:r w:rsidRPr="00196957">
        <w:rPr>
          <w:rFonts w:ascii="Calibri" w:hAnsi="Calibri" w:cs="Calibri"/>
          <w:sz w:val="22"/>
          <w:szCs w:val="22"/>
          <w:lang w:val="en-IN"/>
        </w:rPr>
        <w:t>Prior classroom teaching or teacher training background (preferred, not mandatory)</w:t>
      </w:r>
    </w:p>
    <w:p w14:paraId="36C2C15B" w14:textId="77777777" w:rsidR="00196957" w:rsidRPr="00196957" w:rsidRDefault="00196957" w:rsidP="00196957">
      <w:pPr>
        <w:pStyle w:val="BodyContactInfo"/>
        <w:numPr>
          <w:ilvl w:val="0"/>
          <w:numId w:val="2"/>
        </w:numPr>
        <w:rPr>
          <w:rFonts w:ascii="Calibri" w:hAnsi="Calibri" w:cs="Calibri"/>
          <w:sz w:val="22"/>
          <w:szCs w:val="22"/>
          <w:lang w:val="en-IN"/>
        </w:rPr>
      </w:pPr>
      <w:r w:rsidRPr="00196957">
        <w:rPr>
          <w:rFonts w:ascii="Calibri" w:hAnsi="Calibri" w:cs="Calibri"/>
          <w:sz w:val="22"/>
          <w:szCs w:val="22"/>
          <w:lang w:val="en-IN"/>
        </w:rPr>
        <w:t>Access to digital learning tools (internet, laptop/smartphone)</w:t>
      </w:r>
    </w:p>
    <w:p w14:paraId="262FFA2A" w14:textId="7FBDC706"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Target Audience</w:t>
      </w:r>
    </w:p>
    <w:p w14:paraId="199CD814" w14:textId="77777777" w:rsidR="00196957" w:rsidRPr="00196957" w:rsidRDefault="00196957" w:rsidP="00196957">
      <w:pPr>
        <w:pStyle w:val="BodyContactInfo"/>
        <w:numPr>
          <w:ilvl w:val="0"/>
          <w:numId w:val="3"/>
        </w:numPr>
        <w:rPr>
          <w:rFonts w:ascii="Calibri" w:hAnsi="Calibri" w:cs="Calibri"/>
          <w:sz w:val="22"/>
          <w:szCs w:val="22"/>
          <w:lang w:val="en-IN"/>
        </w:rPr>
      </w:pPr>
      <w:r w:rsidRPr="00196957">
        <w:rPr>
          <w:rFonts w:ascii="Calibri" w:hAnsi="Calibri" w:cs="Calibri"/>
          <w:sz w:val="22"/>
          <w:szCs w:val="22"/>
          <w:lang w:val="en-IN"/>
        </w:rPr>
        <w:t>Aspiring teachers preparing for CTET/TET exams</w:t>
      </w:r>
    </w:p>
    <w:p w14:paraId="311A414C" w14:textId="77777777" w:rsidR="00196957" w:rsidRPr="00196957" w:rsidRDefault="00196957" w:rsidP="00196957">
      <w:pPr>
        <w:pStyle w:val="BodyContactInfo"/>
        <w:numPr>
          <w:ilvl w:val="0"/>
          <w:numId w:val="3"/>
        </w:numPr>
        <w:rPr>
          <w:rFonts w:ascii="Calibri" w:hAnsi="Calibri" w:cs="Calibri"/>
          <w:sz w:val="22"/>
          <w:szCs w:val="22"/>
          <w:lang w:val="en-IN"/>
        </w:rPr>
      </w:pPr>
      <w:r w:rsidRPr="00196957">
        <w:rPr>
          <w:rFonts w:ascii="Calibri" w:hAnsi="Calibri" w:cs="Calibri"/>
          <w:sz w:val="22"/>
          <w:szCs w:val="22"/>
          <w:lang w:val="en-IN"/>
        </w:rPr>
        <w:t>Current faculty &amp; educators looking for refresher training in subject application</w:t>
      </w:r>
    </w:p>
    <w:p w14:paraId="5747C5C4" w14:textId="77777777" w:rsidR="00196957" w:rsidRPr="00196957" w:rsidRDefault="00196957" w:rsidP="00196957">
      <w:pPr>
        <w:pStyle w:val="BodyContactInfo"/>
        <w:numPr>
          <w:ilvl w:val="0"/>
          <w:numId w:val="3"/>
        </w:numPr>
        <w:rPr>
          <w:rFonts w:ascii="Calibri" w:hAnsi="Calibri" w:cs="Calibri"/>
          <w:sz w:val="22"/>
          <w:szCs w:val="22"/>
          <w:lang w:val="en-IN"/>
        </w:rPr>
      </w:pPr>
      <w:r w:rsidRPr="00196957">
        <w:rPr>
          <w:rFonts w:ascii="Calibri" w:hAnsi="Calibri" w:cs="Calibri"/>
          <w:sz w:val="22"/>
          <w:szCs w:val="22"/>
          <w:lang w:val="en-IN"/>
        </w:rPr>
        <w:t>Teacher trainees in B.Ed./</w:t>
      </w:r>
      <w:proofErr w:type="spellStart"/>
      <w:r w:rsidRPr="00196957">
        <w:rPr>
          <w:rFonts w:ascii="Calibri" w:hAnsi="Calibri" w:cs="Calibri"/>
          <w:sz w:val="22"/>
          <w:szCs w:val="22"/>
          <w:lang w:val="en-IN"/>
        </w:rPr>
        <w:t>D.El.Ed</w:t>
      </w:r>
      <w:proofErr w:type="spellEnd"/>
      <w:r w:rsidRPr="00196957">
        <w:rPr>
          <w:rFonts w:ascii="Calibri" w:hAnsi="Calibri" w:cs="Calibri"/>
          <w:sz w:val="22"/>
          <w:szCs w:val="22"/>
          <w:lang w:val="en-IN"/>
        </w:rPr>
        <w:t>. programs</w:t>
      </w:r>
    </w:p>
    <w:p w14:paraId="4068CE58" w14:textId="679950CD"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Course Description</w:t>
      </w:r>
    </w:p>
    <w:p w14:paraId="0FC0DFF6" w14:textId="77777777" w:rsidR="00196957" w:rsidRPr="00196957" w:rsidRDefault="00196957" w:rsidP="00196957">
      <w:pPr>
        <w:pStyle w:val="BodyContactInfo"/>
        <w:rPr>
          <w:rFonts w:ascii="Calibri" w:hAnsi="Calibri" w:cs="Calibri"/>
          <w:sz w:val="22"/>
          <w:szCs w:val="22"/>
          <w:lang w:val="en-IN"/>
        </w:rPr>
      </w:pPr>
      <w:r w:rsidRPr="00196957">
        <w:rPr>
          <w:rFonts w:ascii="Calibri" w:hAnsi="Calibri" w:cs="Calibri"/>
          <w:sz w:val="22"/>
          <w:szCs w:val="22"/>
          <w:lang w:val="en-IN"/>
        </w:rPr>
        <w:t xml:space="preserve">This </w:t>
      </w:r>
      <w:r w:rsidRPr="00196957">
        <w:rPr>
          <w:rFonts w:ascii="Calibri" w:hAnsi="Calibri" w:cs="Calibri"/>
          <w:b/>
          <w:bCs/>
          <w:sz w:val="22"/>
          <w:szCs w:val="22"/>
          <w:lang w:val="en-IN"/>
        </w:rPr>
        <w:t>4-week blended learning program</w:t>
      </w:r>
      <w:r w:rsidRPr="00196957">
        <w:rPr>
          <w:rFonts w:ascii="Calibri" w:hAnsi="Calibri" w:cs="Calibri"/>
          <w:sz w:val="22"/>
          <w:szCs w:val="22"/>
          <w:lang w:val="en-IN"/>
        </w:rPr>
        <w:t xml:space="preserve"> equips educators with subject clarity and exam-oriented application strategies. The course covers </w:t>
      </w:r>
      <w:r w:rsidRPr="00196957">
        <w:rPr>
          <w:rFonts w:ascii="Calibri" w:hAnsi="Calibri" w:cs="Calibri"/>
          <w:b/>
          <w:bCs/>
          <w:sz w:val="22"/>
          <w:szCs w:val="22"/>
          <w:lang w:val="en-IN"/>
        </w:rPr>
        <w:t>Math, Environmental Studies, and Language</w:t>
      </w:r>
      <w:r w:rsidRPr="00196957">
        <w:rPr>
          <w:rFonts w:ascii="Calibri" w:hAnsi="Calibri" w:cs="Calibri"/>
          <w:sz w:val="22"/>
          <w:szCs w:val="22"/>
          <w:lang w:val="en-IN"/>
        </w:rPr>
        <w:t xml:space="preserve"> through a structured roadmap, enabling participants to </w:t>
      </w:r>
      <w:r w:rsidRPr="00196957">
        <w:rPr>
          <w:rFonts w:ascii="Calibri" w:hAnsi="Calibri" w:cs="Calibri"/>
          <w:sz w:val="22"/>
          <w:szCs w:val="22"/>
          <w:lang w:val="en-IN"/>
        </w:rPr>
        <w:lastRenderedPageBreak/>
        <w:t xml:space="preserve">transition from “concept understanding” to “question-solving competence.” Interactive drills, diagnostic assessments, and guided analysis ensure that learners </w:t>
      </w:r>
      <w:r w:rsidRPr="00196957">
        <w:rPr>
          <w:rFonts w:ascii="Calibri" w:hAnsi="Calibri" w:cs="Calibri"/>
          <w:b/>
          <w:bCs/>
          <w:sz w:val="22"/>
          <w:szCs w:val="22"/>
          <w:lang w:val="en-IN"/>
        </w:rPr>
        <w:t>strengthen fundamentals, master application, and improve accuracy</w:t>
      </w:r>
      <w:r w:rsidRPr="00196957">
        <w:rPr>
          <w:rFonts w:ascii="Calibri" w:hAnsi="Calibri" w:cs="Calibri"/>
          <w:sz w:val="22"/>
          <w:szCs w:val="22"/>
          <w:lang w:val="en-IN"/>
        </w:rPr>
        <w:t>.</w:t>
      </w:r>
    </w:p>
    <w:p w14:paraId="1C78F69B" w14:textId="77777777" w:rsidR="00196957" w:rsidRPr="00890014" w:rsidRDefault="00196957" w:rsidP="00196957">
      <w:pPr>
        <w:pStyle w:val="BodyContactInfo"/>
        <w:rPr>
          <w:rFonts w:ascii="Calibri" w:hAnsi="Calibri" w:cs="Calibri"/>
          <w:b/>
          <w:bCs/>
          <w:sz w:val="22"/>
          <w:szCs w:val="22"/>
          <w:lang w:val="en-IN"/>
        </w:rPr>
      </w:pPr>
    </w:p>
    <w:p w14:paraId="7C7DED2E" w14:textId="5E8481EB"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Learning Objectives</w:t>
      </w:r>
    </w:p>
    <w:p w14:paraId="0600F321" w14:textId="77777777" w:rsidR="00196957" w:rsidRPr="00196957" w:rsidRDefault="00196957" w:rsidP="00196957">
      <w:pPr>
        <w:pStyle w:val="BodyContactInfo"/>
        <w:rPr>
          <w:rFonts w:ascii="Calibri" w:hAnsi="Calibri" w:cs="Calibri"/>
          <w:sz w:val="22"/>
          <w:szCs w:val="22"/>
          <w:lang w:val="en-IN"/>
        </w:rPr>
      </w:pPr>
      <w:r w:rsidRPr="00196957">
        <w:rPr>
          <w:rFonts w:ascii="Calibri" w:hAnsi="Calibri" w:cs="Calibri"/>
          <w:sz w:val="22"/>
          <w:szCs w:val="22"/>
          <w:lang w:val="en-IN"/>
        </w:rPr>
        <w:t>By the end of this course, participants will be able to:</w:t>
      </w:r>
    </w:p>
    <w:p w14:paraId="6D7BDE60" w14:textId="77777777" w:rsidR="00196957" w:rsidRPr="00196957" w:rsidRDefault="00196957" w:rsidP="00196957">
      <w:pPr>
        <w:pStyle w:val="BodyContactInfo"/>
        <w:numPr>
          <w:ilvl w:val="0"/>
          <w:numId w:val="4"/>
        </w:numPr>
        <w:rPr>
          <w:rFonts w:ascii="Calibri" w:hAnsi="Calibri" w:cs="Calibri"/>
          <w:sz w:val="22"/>
          <w:szCs w:val="22"/>
          <w:lang w:val="en-IN"/>
        </w:rPr>
      </w:pPr>
      <w:r w:rsidRPr="00196957">
        <w:rPr>
          <w:rFonts w:ascii="Calibri" w:hAnsi="Calibri" w:cs="Calibri"/>
          <w:sz w:val="22"/>
          <w:szCs w:val="22"/>
          <w:lang w:val="en-IN"/>
        </w:rPr>
        <w:t>Strengthen foundational subject knowledge across core TET subjects.</w:t>
      </w:r>
    </w:p>
    <w:p w14:paraId="440EFB37" w14:textId="77777777" w:rsidR="00196957" w:rsidRPr="00196957" w:rsidRDefault="00196957" w:rsidP="00196957">
      <w:pPr>
        <w:pStyle w:val="BodyContactInfo"/>
        <w:numPr>
          <w:ilvl w:val="0"/>
          <w:numId w:val="4"/>
        </w:numPr>
        <w:rPr>
          <w:rFonts w:ascii="Calibri" w:hAnsi="Calibri" w:cs="Calibri"/>
          <w:sz w:val="22"/>
          <w:szCs w:val="22"/>
          <w:lang w:val="en-IN"/>
        </w:rPr>
      </w:pPr>
      <w:r w:rsidRPr="00196957">
        <w:rPr>
          <w:rFonts w:ascii="Calibri" w:hAnsi="Calibri" w:cs="Calibri"/>
          <w:sz w:val="22"/>
          <w:szCs w:val="22"/>
          <w:lang w:val="en-IN"/>
        </w:rPr>
        <w:t xml:space="preserve">Apply concepts effectively in </w:t>
      </w:r>
      <w:r w:rsidRPr="00196957">
        <w:rPr>
          <w:rFonts w:ascii="Calibri" w:hAnsi="Calibri" w:cs="Calibri"/>
          <w:b/>
          <w:bCs/>
          <w:sz w:val="22"/>
          <w:szCs w:val="22"/>
          <w:lang w:val="en-IN"/>
        </w:rPr>
        <w:t>competency-based questions</w:t>
      </w:r>
      <w:r w:rsidRPr="00196957">
        <w:rPr>
          <w:rFonts w:ascii="Calibri" w:hAnsi="Calibri" w:cs="Calibri"/>
          <w:sz w:val="22"/>
          <w:szCs w:val="22"/>
          <w:lang w:val="en-IN"/>
        </w:rPr>
        <w:t>.</w:t>
      </w:r>
    </w:p>
    <w:p w14:paraId="0DC84E04" w14:textId="77777777" w:rsidR="00196957" w:rsidRPr="00196957" w:rsidRDefault="00196957" w:rsidP="00196957">
      <w:pPr>
        <w:pStyle w:val="BodyContactInfo"/>
        <w:numPr>
          <w:ilvl w:val="0"/>
          <w:numId w:val="4"/>
        </w:numPr>
        <w:rPr>
          <w:rFonts w:ascii="Calibri" w:hAnsi="Calibri" w:cs="Calibri"/>
          <w:sz w:val="22"/>
          <w:szCs w:val="22"/>
          <w:lang w:val="en-IN"/>
        </w:rPr>
      </w:pPr>
      <w:r w:rsidRPr="00196957">
        <w:rPr>
          <w:rFonts w:ascii="Calibri" w:hAnsi="Calibri" w:cs="Calibri"/>
          <w:sz w:val="22"/>
          <w:szCs w:val="22"/>
          <w:lang w:val="en-IN"/>
        </w:rPr>
        <w:t>Recognize and avoid common mistakes that lower scores.</w:t>
      </w:r>
    </w:p>
    <w:p w14:paraId="5865AB8B" w14:textId="77777777" w:rsidR="00196957" w:rsidRPr="00196957" w:rsidRDefault="00196957" w:rsidP="00196957">
      <w:pPr>
        <w:pStyle w:val="BodyContactInfo"/>
        <w:numPr>
          <w:ilvl w:val="0"/>
          <w:numId w:val="4"/>
        </w:numPr>
        <w:rPr>
          <w:rFonts w:ascii="Calibri" w:hAnsi="Calibri" w:cs="Calibri"/>
          <w:sz w:val="22"/>
          <w:szCs w:val="22"/>
          <w:lang w:val="en-IN"/>
        </w:rPr>
      </w:pPr>
      <w:r w:rsidRPr="00196957">
        <w:rPr>
          <w:rFonts w:ascii="Calibri" w:hAnsi="Calibri" w:cs="Calibri"/>
          <w:sz w:val="22"/>
          <w:szCs w:val="22"/>
          <w:lang w:val="en-IN"/>
        </w:rPr>
        <w:t xml:space="preserve">Improve </w:t>
      </w:r>
      <w:r w:rsidRPr="00196957">
        <w:rPr>
          <w:rFonts w:ascii="Calibri" w:hAnsi="Calibri" w:cs="Calibri"/>
          <w:b/>
          <w:bCs/>
          <w:sz w:val="22"/>
          <w:szCs w:val="22"/>
          <w:lang w:val="en-IN"/>
        </w:rPr>
        <w:t>speed and accuracy</w:t>
      </w:r>
      <w:r w:rsidRPr="00196957">
        <w:rPr>
          <w:rFonts w:ascii="Calibri" w:hAnsi="Calibri" w:cs="Calibri"/>
          <w:sz w:val="22"/>
          <w:szCs w:val="22"/>
          <w:lang w:val="en-IN"/>
        </w:rPr>
        <w:t xml:space="preserve"> in subject-based problem-solving.</w:t>
      </w:r>
    </w:p>
    <w:p w14:paraId="4F72E742" w14:textId="77777777" w:rsidR="00196957" w:rsidRPr="00196957" w:rsidRDefault="00196957" w:rsidP="00196957">
      <w:pPr>
        <w:pStyle w:val="BodyContactInfo"/>
        <w:numPr>
          <w:ilvl w:val="0"/>
          <w:numId w:val="4"/>
        </w:numPr>
        <w:rPr>
          <w:rFonts w:ascii="Calibri" w:hAnsi="Calibri" w:cs="Calibri"/>
          <w:sz w:val="22"/>
          <w:szCs w:val="22"/>
          <w:lang w:val="en-IN"/>
        </w:rPr>
      </w:pPr>
      <w:r w:rsidRPr="00196957">
        <w:rPr>
          <w:rFonts w:ascii="Calibri" w:hAnsi="Calibri" w:cs="Calibri"/>
          <w:sz w:val="22"/>
          <w:szCs w:val="22"/>
          <w:lang w:val="en-IN"/>
        </w:rPr>
        <w:t xml:space="preserve">Gain confidence in handling </w:t>
      </w:r>
      <w:r w:rsidRPr="00196957">
        <w:rPr>
          <w:rFonts w:ascii="Calibri" w:hAnsi="Calibri" w:cs="Calibri"/>
          <w:b/>
          <w:bCs/>
          <w:sz w:val="22"/>
          <w:szCs w:val="22"/>
          <w:lang w:val="en-IN"/>
        </w:rPr>
        <w:t>high-weightage sections</w:t>
      </w:r>
      <w:r w:rsidRPr="00196957">
        <w:rPr>
          <w:rFonts w:ascii="Calibri" w:hAnsi="Calibri" w:cs="Calibri"/>
          <w:sz w:val="22"/>
          <w:szCs w:val="22"/>
          <w:lang w:val="en-IN"/>
        </w:rPr>
        <w:t xml:space="preserve"> of TET.</w:t>
      </w:r>
    </w:p>
    <w:p w14:paraId="64E56191" w14:textId="31038084"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Learning Outcomes</w:t>
      </w:r>
    </w:p>
    <w:p w14:paraId="4EDCD470" w14:textId="77777777" w:rsidR="00196957" w:rsidRPr="00196957" w:rsidRDefault="00196957" w:rsidP="00196957">
      <w:pPr>
        <w:pStyle w:val="BodyContactInfo"/>
        <w:numPr>
          <w:ilvl w:val="0"/>
          <w:numId w:val="5"/>
        </w:numPr>
        <w:rPr>
          <w:rFonts w:ascii="Calibri" w:hAnsi="Calibri" w:cs="Calibri"/>
          <w:sz w:val="22"/>
          <w:szCs w:val="22"/>
          <w:lang w:val="en-IN"/>
        </w:rPr>
      </w:pPr>
      <w:r w:rsidRPr="00196957">
        <w:rPr>
          <w:rFonts w:ascii="Calibri" w:hAnsi="Calibri" w:cs="Calibri"/>
          <w:sz w:val="22"/>
          <w:szCs w:val="22"/>
          <w:lang w:val="en-IN"/>
        </w:rPr>
        <w:t>Improved conceptual clarity in Math, EVS, and Language.</w:t>
      </w:r>
    </w:p>
    <w:p w14:paraId="08CEA196" w14:textId="77777777" w:rsidR="00196957" w:rsidRPr="00196957" w:rsidRDefault="00196957" w:rsidP="00196957">
      <w:pPr>
        <w:pStyle w:val="BodyContactInfo"/>
        <w:numPr>
          <w:ilvl w:val="0"/>
          <w:numId w:val="5"/>
        </w:numPr>
        <w:rPr>
          <w:rFonts w:ascii="Calibri" w:hAnsi="Calibri" w:cs="Calibri"/>
          <w:sz w:val="22"/>
          <w:szCs w:val="22"/>
          <w:lang w:val="en-IN"/>
        </w:rPr>
      </w:pPr>
      <w:r w:rsidRPr="00196957">
        <w:rPr>
          <w:rFonts w:ascii="Calibri" w:hAnsi="Calibri" w:cs="Calibri"/>
          <w:sz w:val="22"/>
          <w:szCs w:val="22"/>
          <w:lang w:val="en-IN"/>
        </w:rPr>
        <w:t>Ability to solve competency-based questions with accuracy.</w:t>
      </w:r>
    </w:p>
    <w:p w14:paraId="7A19A33F" w14:textId="77777777" w:rsidR="00196957" w:rsidRPr="00196957" w:rsidRDefault="00196957" w:rsidP="00196957">
      <w:pPr>
        <w:pStyle w:val="BodyContactInfo"/>
        <w:numPr>
          <w:ilvl w:val="0"/>
          <w:numId w:val="5"/>
        </w:numPr>
        <w:rPr>
          <w:rFonts w:ascii="Calibri" w:hAnsi="Calibri" w:cs="Calibri"/>
          <w:sz w:val="22"/>
          <w:szCs w:val="22"/>
          <w:lang w:val="en-IN"/>
        </w:rPr>
      </w:pPr>
      <w:r w:rsidRPr="00196957">
        <w:rPr>
          <w:rFonts w:ascii="Calibri" w:hAnsi="Calibri" w:cs="Calibri"/>
          <w:sz w:val="22"/>
          <w:szCs w:val="22"/>
          <w:lang w:val="en-IN"/>
        </w:rPr>
        <w:t>Enhanced problem-solving speed and confidence.</w:t>
      </w:r>
    </w:p>
    <w:p w14:paraId="4498AB16" w14:textId="77777777" w:rsidR="00196957" w:rsidRPr="00196957" w:rsidRDefault="00196957" w:rsidP="00196957">
      <w:pPr>
        <w:pStyle w:val="BodyContactInfo"/>
        <w:numPr>
          <w:ilvl w:val="0"/>
          <w:numId w:val="5"/>
        </w:numPr>
        <w:rPr>
          <w:rFonts w:ascii="Calibri" w:hAnsi="Calibri" w:cs="Calibri"/>
          <w:sz w:val="22"/>
          <w:szCs w:val="22"/>
          <w:lang w:val="en-IN"/>
        </w:rPr>
      </w:pPr>
      <w:r w:rsidRPr="00196957">
        <w:rPr>
          <w:rFonts w:ascii="Calibri" w:hAnsi="Calibri" w:cs="Calibri"/>
          <w:sz w:val="22"/>
          <w:szCs w:val="22"/>
          <w:lang w:val="en-IN"/>
        </w:rPr>
        <w:t>Exam-readiness in subject-specific areas.</w:t>
      </w:r>
    </w:p>
    <w:p w14:paraId="7CF5ED6D" w14:textId="0958DC2E"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Key Takeaways</w:t>
      </w:r>
    </w:p>
    <w:p w14:paraId="01A26E0E" w14:textId="77777777" w:rsidR="00196957" w:rsidRPr="00196957" w:rsidRDefault="00196957" w:rsidP="00196957">
      <w:pPr>
        <w:pStyle w:val="BodyContactInfo"/>
        <w:numPr>
          <w:ilvl w:val="0"/>
          <w:numId w:val="6"/>
        </w:numPr>
        <w:rPr>
          <w:rFonts w:ascii="Calibri" w:hAnsi="Calibri" w:cs="Calibri"/>
          <w:sz w:val="22"/>
          <w:szCs w:val="22"/>
          <w:lang w:val="en-IN"/>
        </w:rPr>
      </w:pPr>
      <w:r w:rsidRPr="00196957">
        <w:rPr>
          <w:rFonts w:ascii="Calibri" w:hAnsi="Calibri" w:cs="Calibri"/>
          <w:sz w:val="22"/>
          <w:szCs w:val="22"/>
          <w:lang w:val="en-IN"/>
        </w:rPr>
        <w:t>Subject-specific application strategies.</w:t>
      </w:r>
    </w:p>
    <w:p w14:paraId="4F64C183" w14:textId="77777777" w:rsidR="00196957" w:rsidRPr="00196957" w:rsidRDefault="00196957" w:rsidP="00196957">
      <w:pPr>
        <w:pStyle w:val="BodyContactInfo"/>
        <w:numPr>
          <w:ilvl w:val="0"/>
          <w:numId w:val="6"/>
        </w:numPr>
        <w:rPr>
          <w:rFonts w:ascii="Calibri" w:hAnsi="Calibri" w:cs="Calibri"/>
          <w:sz w:val="22"/>
          <w:szCs w:val="22"/>
          <w:lang w:val="en-IN"/>
        </w:rPr>
      </w:pPr>
      <w:r w:rsidRPr="00196957">
        <w:rPr>
          <w:rFonts w:ascii="Calibri" w:hAnsi="Calibri" w:cs="Calibri"/>
          <w:sz w:val="22"/>
          <w:szCs w:val="22"/>
          <w:lang w:val="en-IN"/>
        </w:rPr>
        <w:t>Personalized feedback from diagnostic assessments.</w:t>
      </w:r>
    </w:p>
    <w:p w14:paraId="6760A1CB" w14:textId="77777777" w:rsidR="00196957" w:rsidRPr="00196957" w:rsidRDefault="00196957" w:rsidP="00196957">
      <w:pPr>
        <w:pStyle w:val="BodyContactInfo"/>
        <w:numPr>
          <w:ilvl w:val="0"/>
          <w:numId w:val="6"/>
        </w:numPr>
        <w:rPr>
          <w:rFonts w:ascii="Calibri" w:hAnsi="Calibri" w:cs="Calibri"/>
          <w:sz w:val="22"/>
          <w:szCs w:val="22"/>
          <w:lang w:val="en-IN"/>
        </w:rPr>
      </w:pPr>
      <w:r w:rsidRPr="00196957">
        <w:rPr>
          <w:rFonts w:ascii="Calibri" w:hAnsi="Calibri" w:cs="Calibri"/>
          <w:sz w:val="22"/>
          <w:szCs w:val="22"/>
          <w:lang w:val="en-IN"/>
        </w:rPr>
        <w:t>Practice-driven mastery through TET-style drills.</w:t>
      </w:r>
    </w:p>
    <w:p w14:paraId="012BE0EF" w14:textId="77777777" w:rsidR="00196957" w:rsidRPr="00196957" w:rsidRDefault="00196957" w:rsidP="00196957">
      <w:pPr>
        <w:pStyle w:val="BodyContactInfo"/>
        <w:numPr>
          <w:ilvl w:val="0"/>
          <w:numId w:val="6"/>
        </w:numPr>
        <w:rPr>
          <w:rFonts w:ascii="Calibri" w:hAnsi="Calibri" w:cs="Calibri"/>
          <w:sz w:val="22"/>
          <w:szCs w:val="22"/>
          <w:lang w:val="en-IN"/>
        </w:rPr>
      </w:pPr>
      <w:r w:rsidRPr="00196957">
        <w:rPr>
          <w:rFonts w:ascii="Calibri" w:hAnsi="Calibri" w:cs="Calibri"/>
          <w:sz w:val="22"/>
          <w:szCs w:val="22"/>
          <w:lang w:val="en-IN"/>
        </w:rPr>
        <w:t>Clear roadmap for tackling high-weightage questions.</w:t>
      </w:r>
    </w:p>
    <w:p w14:paraId="2128985F" w14:textId="5A2CF250"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Key Skills Gained</w:t>
      </w:r>
    </w:p>
    <w:p w14:paraId="2D6A2627" w14:textId="77777777" w:rsidR="00196957" w:rsidRPr="00196957" w:rsidRDefault="00196957" w:rsidP="00196957">
      <w:pPr>
        <w:pStyle w:val="BodyContactInfo"/>
        <w:numPr>
          <w:ilvl w:val="0"/>
          <w:numId w:val="7"/>
        </w:numPr>
        <w:rPr>
          <w:rFonts w:ascii="Calibri" w:hAnsi="Calibri" w:cs="Calibri"/>
          <w:sz w:val="22"/>
          <w:szCs w:val="22"/>
          <w:lang w:val="en-IN"/>
        </w:rPr>
      </w:pPr>
      <w:r w:rsidRPr="00196957">
        <w:rPr>
          <w:rFonts w:ascii="Calibri" w:hAnsi="Calibri" w:cs="Calibri"/>
          <w:sz w:val="22"/>
          <w:szCs w:val="22"/>
          <w:lang w:val="en-IN"/>
        </w:rPr>
        <w:t>Analytical problem-solving</w:t>
      </w:r>
    </w:p>
    <w:p w14:paraId="5C4679C0" w14:textId="77777777" w:rsidR="00196957" w:rsidRPr="00196957" w:rsidRDefault="00196957" w:rsidP="00196957">
      <w:pPr>
        <w:pStyle w:val="BodyContactInfo"/>
        <w:numPr>
          <w:ilvl w:val="0"/>
          <w:numId w:val="7"/>
        </w:numPr>
        <w:rPr>
          <w:rFonts w:ascii="Calibri" w:hAnsi="Calibri" w:cs="Calibri"/>
          <w:sz w:val="22"/>
          <w:szCs w:val="22"/>
          <w:lang w:val="en-IN"/>
        </w:rPr>
      </w:pPr>
      <w:r w:rsidRPr="00196957">
        <w:rPr>
          <w:rFonts w:ascii="Calibri" w:hAnsi="Calibri" w:cs="Calibri"/>
          <w:sz w:val="22"/>
          <w:szCs w:val="22"/>
          <w:lang w:val="en-IN"/>
        </w:rPr>
        <w:t>Competency-based question application</w:t>
      </w:r>
    </w:p>
    <w:p w14:paraId="16B99933" w14:textId="77777777" w:rsidR="00196957" w:rsidRPr="00196957" w:rsidRDefault="00196957" w:rsidP="00196957">
      <w:pPr>
        <w:pStyle w:val="BodyContactInfo"/>
        <w:numPr>
          <w:ilvl w:val="0"/>
          <w:numId w:val="7"/>
        </w:numPr>
        <w:rPr>
          <w:rFonts w:ascii="Calibri" w:hAnsi="Calibri" w:cs="Calibri"/>
          <w:sz w:val="22"/>
          <w:szCs w:val="22"/>
          <w:lang w:val="en-IN"/>
        </w:rPr>
      </w:pPr>
      <w:r w:rsidRPr="00196957">
        <w:rPr>
          <w:rFonts w:ascii="Calibri" w:hAnsi="Calibri" w:cs="Calibri"/>
          <w:sz w:val="22"/>
          <w:szCs w:val="22"/>
          <w:lang w:val="en-IN"/>
        </w:rPr>
        <w:t>Error identification &amp; correction</w:t>
      </w:r>
    </w:p>
    <w:p w14:paraId="6936FE9C" w14:textId="77777777" w:rsidR="00196957" w:rsidRPr="00196957" w:rsidRDefault="00196957" w:rsidP="00196957">
      <w:pPr>
        <w:pStyle w:val="BodyContactInfo"/>
        <w:numPr>
          <w:ilvl w:val="0"/>
          <w:numId w:val="7"/>
        </w:numPr>
        <w:rPr>
          <w:rFonts w:ascii="Calibri" w:hAnsi="Calibri" w:cs="Calibri"/>
          <w:sz w:val="22"/>
          <w:szCs w:val="22"/>
          <w:lang w:val="en-IN"/>
        </w:rPr>
      </w:pPr>
      <w:r w:rsidRPr="00196957">
        <w:rPr>
          <w:rFonts w:ascii="Calibri" w:hAnsi="Calibri" w:cs="Calibri"/>
          <w:sz w:val="22"/>
          <w:szCs w:val="22"/>
          <w:lang w:val="en-IN"/>
        </w:rPr>
        <w:t>Exam-specific subject expertise</w:t>
      </w:r>
    </w:p>
    <w:p w14:paraId="7DD292A4" w14:textId="77777777" w:rsidR="00196957" w:rsidRPr="00196957" w:rsidRDefault="00196957" w:rsidP="00196957">
      <w:pPr>
        <w:pStyle w:val="BodyContactInfo"/>
        <w:numPr>
          <w:ilvl w:val="0"/>
          <w:numId w:val="7"/>
        </w:numPr>
        <w:rPr>
          <w:rFonts w:ascii="Calibri" w:hAnsi="Calibri" w:cs="Calibri"/>
          <w:sz w:val="22"/>
          <w:szCs w:val="22"/>
          <w:lang w:val="en-IN"/>
        </w:rPr>
      </w:pPr>
      <w:r w:rsidRPr="00196957">
        <w:rPr>
          <w:rFonts w:ascii="Calibri" w:hAnsi="Calibri" w:cs="Calibri"/>
          <w:sz w:val="22"/>
          <w:szCs w:val="22"/>
          <w:lang w:val="en-IN"/>
        </w:rPr>
        <w:t>Self-assessment &amp; reflective learning</w:t>
      </w:r>
    </w:p>
    <w:p w14:paraId="38494445" w14:textId="54AF0A5A"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Course Modules</w:t>
      </w:r>
    </w:p>
    <w:p w14:paraId="6DCCE73A" w14:textId="77777777"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Module 1: Diagnostic Assessment &amp; Study Roadmap</w:t>
      </w:r>
    </w:p>
    <w:p w14:paraId="68CF85F1" w14:textId="77777777" w:rsidR="00196957" w:rsidRPr="00196957" w:rsidRDefault="00196957" w:rsidP="00196957">
      <w:pPr>
        <w:pStyle w:val="BodyContactInfo"/>
        <w:numPr>
          <w:ilvl w:val="0"/>
          <w:numId w:val="8"/>
        </w:numPr>
        <w:rPr>
          <w:rFonts w:ascii="Calibri" w:hAnsi="Calibri" w:cs="Calibri"/>
          <w:sz w:val="22"/>
          <w:szCs w:val="22"/>
          <w:lang w:val="en-IN"/>
        </w:rPr>
      </w:pPr>
      <w:r w:rsidRPr="00196957">
        <w:rPr>
          <w:rFonts w:ascii="Calibri" w:hAnsi="Calibri" w:cs="Calibri"/>
          <w:b/>
          <w:bCs/>
          <w:sz w:val="22"/>
          <w:szCs w:val="22"/>
          <w:lang w:val="en-IN"/>
        </w:rPr>
        <w:t>Subtopics:</w:t>
      </w:r>
    </w:p>
    <w:p w14:paraId="7C5261B6" w14:textId="77777777" w:rsidR="00196957" w:rsidRPr="00196957" w:rsidRDefault="00196957" w:rsidP="00196957">
      <w:pPr>
        <w:pStyle w:val="BodyContactInfo"/>
        <w:numPr>
          <w:ilvl w:val="1"/>
          <w:numId w:val="8"/>
        </w:numPr>
        <w:rPr>
          <w:rFonts w:ascii="Calibri" w:hAnsi="Calibri" w:cs="Calibri"/>
          <w:sz w:val="22"/>
          <w:szCs w:val="22"/>
          <w:lang w:val="en-IN"/>
        </w:rPr>
      </w:pPr>
      <w:r w:rsidRPr="00196957">
        <w:rPr>
          <w:rFonts w:ascii="Calibri" w:hAnsi="Calibri" w:cs="Calibri"/>
          <w:sz w:val="22"/>
          <w:szCs w:val="22"/>
          <w:lang w:val="en-IN"/>
        </w:rPr>
        <w:t>Initial diagnostic test across subjects</w:t>
      </w:r>
    </w:p>
    <w:p w14:paraId="7F7B8A49" w14:textId="77777777" w:rsidR="00196957" w:rsidRPr="00196957" w:rsidRDefault="00196957" w:rsidP="00196957">
      <w:pPr>
        <w:pStyle w:val="BodyContactInfo"/>
        <w:numPr>
          <w:ilvl w:val="1"/>
          <w:numId w:val="8"/>
        </w:numPr>
        <w:rPr>
          <w:rFonts w:ascii="Calibri" w:hAnsi="Calibri" w:cs="Calibri"/>
          <w:sz w:val="22"/>
          <w:szCs w:val="22"/>
          <w:lang w:val="en-IN"/>
        </w:rPr>
      </w:pPr>
      <w:r w:rsidRPr="00196957">
        <w:rPr>
          <w:rFonts w:ascii="Calibri" w:hAnsi="Calibri" w:cs="Calibri"/>
          <w:sz w:val="22"/>
          <w:szCs w:val="22"/>
          <w:lang w:val="en-IN"/>
        </w:rPr>
        <w:lastRenderedPageBreak/>
        <w:t>Identifying weak &amp; strong areas</w:t>
      </w:r>
    </w:p>
    <w:p w14:paraId="4175066F" w14:textId="77777777" w:rsidR="00196957" w:rsidRPr="00196957" w:rsidRDefault="00196957" w:rsidP="00196957">
      <w:pPr>
        <w:pStyle w:val="BodyContactInfo"/>
        <w:numPr>
          <w:ilvl w:val="1"/>
          <w:numId w:val="8"/>
        </w:numPr>
        <w:rPr>
          <w:rFonts w:ascii="Calibri" w:hAnsi="Calibri" w:cs="Calibri"/>
          <w:sz w:val="22"/>
          <w:szCs w:val="22"/>
          <w:lang w:val="en-IN"/>
        </w:rPr>
      </w:pPr>
      <w:r w:rsidRPr="00196957">
        <w:rPr>
          <w:rFonts w:ascii="Calibri" w:hAnsi="Calibri" w:cs="Calibri"/>
          <w:sz w:val="22"/>
          <w:szCs w:val="22"/>
          <w:lang w:val="en-IN"/>
        </w:rPr>
        <w:t>Personalized study plan creation</w:t>
      </w:r>
    </w:p>
    <w:p w14:paraId="4184AA2A" w14:textId="77777777" w:rsidR="00196957" w:rsidRPr="00196957" w:rsidRDefault="00196957" w:rsidP="00196957">
      <w:pPr>
        <w:pStyle w:val="BodyContactInfo"/>
        <w:numPr>
          <w:ilvl w:val="1"/>
          <w:numId w:val="8"/>
        </w:numPr>
        <w:rPr>
          <w:rFonts w:ascii="Calibri" w:hAnsi="Calibri" w:cs="Calibri"/>
          <w:sz w:val="22"/>
          <w:szCs w:val="22"/>
          <w:lang w:val="en-IN"/>
        </w:rPr>
      </w:pPr>
      <w:r w:rsidRPr="00196957">
        <w:rPr>
          <w:rFonts w:ascii="Calibri" w:hAnsi="Calibri" w:cs="Calibri"/>
          <w:sz w:val="22"/>
          <w:szCs w:val="22"/>
          <w:lang w:val="en-IN"/>
        </w:rPr>
        <w:t>Understanding exam blueprint for TET</w:t>
      </w:r>
    </w:p>
    <w:p w14:paraId="1980DEEF" w14:textId="77777777" w:rsidR="00196957" w:rsidRPr="00196957" w:rsidRDefault="00196957" w:rsidP="00196957">
      <w:pPr>
        <w:pStyle w:val="BodyContactInfo"/>
        <w:numPr>
          <w:ilvl w:val="1"/>
          <w:numId w:val="8"/>
        </w:numPr>
        <w:rPr>
          <w:rFonts w:ascii="Calibri" w:hAnsi="Calibri" w:cs="Calibri"/>
          <w:sz w:val="22"/>
          <w:szCs w:val="22"/>
          <w:lang w:val="en-IN"/>
        </w:rPr>
      </w:pPr>
      <w:r w:rsidRPr="00196957">
        <w:rPr>
          <w:rFonts w:ascii="Calibri" w:hAnsi="Calibri" w:cs="Calibri"/>
          <w:sz w:val="22"/>
          <w:szCs w:val="22"/>
          <w:lang w:val="en-IN"/>
        </w:rPr>
        <w:t>Tracking progress throughout the course</w:t>
      </w:r>
    </w:p>
    <w:p w14:paraId="7FF529D9" w14:textId="77777777" w:rsidR="00196957" w:rsidRPr="00196957" w:rsidRDefault="00196957" w:rsidP="00196957">
      <w:pPr>
        <w:pStyle w:val="BodyContactInfo"/>
        <w:numPr>
          <w:ilvl w:val="0"/>
          <w:numId w:val="8"/>
        </w:numPr>
        <w:rPr>
          <w:rFonts w:ascii="Calibri" w:hAnsi="Calibri" w:cs="Calibri"/>
          <w:sz w:val="22"/>
          <w:szCs w:val="22"/>
          <w:lang w:val="en-IN"/>
        </w:rPr>
      </w:pPr>
      <w:r w:rsidRPr="00196957">
        <w:rPr>
          <w:rFonts w:ascii="Calibri" w:hAnsi="Calibri" w:cs="Calibri"/>
          <w:b/>
          <w:bCs/>
          <w:sz w:val="22"/>
          <w:szCs w:val="22"/>
          <w:lang w:val="en-IN"/>
        </w:rPr>
        <w:t>Objective:</w:t>
      </w:r>
      <w:r w:rsidRPr="00196957">
        <w:rPr>
          <w:rFonts w:ascii="Calibri" w:hAnsi="Calibri" w:cs="Calibri"/>
          <w:sz w:val="22"/>
          <w:szCs w:val="22"/>
          <w:lang w:val="en-IN"/>
        </w:rPr>
        <w:t xml:space="preserve"> Establish a baseline and create a customized study plan.</w:t>
      </w:r>
    </w:p>
    <w:p w14:paraId="7B535E6B" w14:textId="77777777" w:rsidR="00196957" w:rsidRPr="00196957" w:rsidRDefault="00196957" w:rsidP="00196957">
      <w:pPr>
        <w:pStyle w:val="BodyContactInfo"/>
        <w:numPr>
          <w:ilvl w:val="0"/>
          <w:numId w:val="8"/>
        </w:numPr>
        <w:rPr>
          <w:rFonts w:ascii="Calibri" w:hAnsi="Calibri" w:cs="Calibri"/>
          <w:sz w:val="22"/>
          <w:szCs w:val="22"/>
          <w:lang w:val="en-IN"/>
        </w:rPr>
      </w:pPr>
      <w:r w:rsidRPr="00196957">
        <w:rPr>
          <w:rFonts w:ascii="Calibri" w:hAnsi="Calibri" w:cs="Calibri"/>
          <w:b/>
          <w:bCs/>
          <w:sz w:val="22"/>
          <w:szCs w:val="22"/>
          <w:lang w:val="en-IN"/>
        </w:rPr>
        <w:t>Outcome:</w:t>
      </w:r>
      <w:r w:rsidRPr="00196957">
        <w:rPr>
          <w:rFonts w:ascii="Calibri" w:hAnsi="Calibri" w:cs="Calibri"/>
          <w:sz w:val="22"/>
          <w:szCs w:val="22"/>
          <w:lang w:val="en-IN"/>
        </w:rPr>
        <w:t xml:space="preserve"> Learners know where they stand and how to prioritize preparation.</w:t>
      </w:r>
    </w:p>
    <w:p w14:paraId="485A20FD" w14:textId="77777777" w:rsidR="00196957" w:rsidRPr="00196957" w:rsidRDefault="00196957" w:rsidP="00196957">
      <w:pPr>
        <w:pStyle w:val="BodyContactInfo"/>
        <w:numPr>
          <w:ilvl w:val="0"/>
          <w:numId w:val="8"/>
        </w:numPr>
        <w:rPr>
          <w:rFonts w:ascii="Calibri" w:hAnsi="Calibri" w:cs="Calibri"/>
          <w:sz w:val="22"/>
          <w:szCs w:val="22"/>
          <w:lang w:val="en-IN"/>
        </w:rPr>
      </w:pPr>
      <w:r w:rsidRPr="00196957">
        <w:rPr>
          <w:rFonts w:ascii="Calibri" w:hAnsi="Calibri" w:cs="Calibri"/>
          <w:b/>
          <w:bCs/>
          <w:sz w:val="22"/>
          <w:szCs w:val="22"/>
          <w:lang w:val="en-IN"/>
        </w:rPr>
        <w:t>Key Skills:</w:t>
      </w:r>
      <w:r w:rsidRPr="00196957">
        <w:rPr>
          <w:rFonts w:ascii="Calibri" w:hAnsi="Calibri" w:cs="Calibri"/>
          <w:sz w:val="22"/>
          <w:szCs w:val="22"/>
          <w:lang w:val="en-IN"/>
        </w:rPr>
        <w:t xml:space="preserve"> Self-assessment, goal setting, personalized planning</w:t>
      </w:r>
    </w:p>
    <w:p w14:paraId="44B055F6" w14:textId="5A7EFCA4" w:rsidR="00196957" w:rsidRPr="00196957" w:rsidRDefault="00196957" w:rsidP="00196957">
      <w:pPr>
        <w:pStyle w:val="BodyContactInfo"/>
        <w:rPr>
          <w:rFonts w:ascii="Calibri" w:hAnsi="Calibri" w:cs="Calibri"/>
          <w:sz w:val="22"/>
          <w:szCs w:val="22"/>
          <w:lang w:val="en-IN"/>
        </w:rPr>
      </w:pPr>
    </w:p>
    <w:p w14:paraId="3BDEA638" w14:textId="77777777"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Module 2: Core Math Mastery for TET</w:t>
      </w:r>
    </w:p>
    <w:p w14:paraId="679B82BD" w14:textId="77777777" w:rsidR="00196957" w:rsidRPr="00196957" w:rsidRDefault="00196957" w:rsidP="00196957">
      <w:pPr>
        <w:pStyle w:val="BodyContactInfo"/>
        <w:numPr>
          <w:ilvl w:val="0"/>
          <w:numId w:val="9"/>
        </w:numPr>
        <w:rPr>
          <w:rFonts w:ascii="Calibri" w:hAnsi="Calibri" w:cs="Calibri"/>
          <w:sz w:val="22"/>
          <w:szCs w:val="22"/>
          <w:lang w:val="en-IN"/>
        </w:rPr>
      </w:pPr>
      <w:r w:rsidRPr="00196957">
        <w:rPr>
          <w:rFonts w:ascii="Calibri" w:hAnsi="Calibri" w:cs="Calibri"/>
          <w:b/>
          <w:bCs/>
          <w:sz w:val="22"/>
          <w:szCs w:val="22"/>
          <w:lang w:val="en-IN"/>
        </w:rPr>
        <w:t>Subtopics:</w:t>
      </w:r>
    </w:p>
    <w:p w14:paraId="53F3890A" w14:textId="77777777" w:rsidR="00196957" w:rsidRPr="00196957" w:rsidRDefault="00196957" w:rsidP="00196957">
      <w:pPr>
        <w:pStyle w:val="BodyContactInfo"/>
        <w:numPr>
          <w:ilvl w:val="1"/>
          <w:numId w:val="9"/>
        </w:numPr>
        <w:rPr>
          <w:rFonts w:ascii="Calibri" w:hAnsi="Calibri" w:cs="Calibri"/>
          <w:sz w:val="22"/>
          <w:szCs w:val="22"/>
          <w:lang w:val="en-IN"/>
        </w:rPr>
      </w:pPr>
      <w:r w:rsidRPr="00196957">
        <w:rPr>
          <w:rFonts w:ascii="Calibri" w:hAnsi="Calibri" w:cs="Calibri"/>
          <w:sz w:val="22"/>
          <w:szCs w:val="22"/>
          <w:lang w:val="en-IN"/>
        </w:rPr>
        <w:t>Number systems &amp; arithmetic</w:t>
      </w:r>
    </w:p>
    <w:p w14:paraId="40DD328E" w14:textId="77777777" w:rsidR="00196957" w:rsidRPr="00196957" w:rsidRDefault="00196957" w:rsidP="00196957">
      <w:pPr>
        <w:pStyle w:val="BodyContactInfo"/>
        <w:numPr>
          <w:ilvl w:val="1"/>
          <w:numId w:val="9"/>
        </w:numPr>
        <w:rPr>
          <w:rFonts w:ascii="Calibri" w:hAnsi="Calibri" w:cs="Calibri"/>
          <w:sz w:val="22"/>
          <w:szCs w:val="22"/>
          <w:lang w:val="en-IN"/>
        </w:rPr>
      </w:pPr>
      <w:r w:rsidRPr="00196957">
        <w:rPr>
          <w:rFonts w:ascii="Calibri" w:hAnsi="Calibri" w:cs="Calibri"/>
          <w:sz w:val="22"/>
          <w:szCs w:val="22"/>
          <w:lang w:val="en-IN"/>
        </w:rPr>
        <w:t>Fractions, ratios, and percentages</w:t>
      </w:r>
    </w:p>
    <w:p w14:paraId="00E936F9" w14:textId="77777777" w:rsidR="00196957" w:rsidRPr="00196957" w:rsidRDefault="00196957" w:rsidP="00196957">
      <w:pPr>
        <w:pStyle w:val="BodyContactInfo"/>
        <w:numPr>
          <w:ilvl w:val="1"/>
          <w:numId w:val="9"/>
        </w:numPr>
        <w:rPr>
          <w:rFonts w:ascii="Calibri" w:hAnsi="Calibri" w:cs="Calibri"/>
          <w:sz w:val="22"/>
          <w:szCs w:val="22"/>
          <w:lang w:val="en-IN"/>
        </w:rPr>
      </w:pPr>
      <w:r w:rsidRPr="00196957">
        <w:rPr>
          <w:rFonts w:ascii="Calibri" w:hAnsi="Calibri" w:cs="Calibri"/>
          <w:sz w:val="22"/>
          <w:szCs w:val="22"/>
          <w:lang w:val="en-IN"/>
        </w:rPr>
        <w:t>Geometry &amp; measurement basics</w:t>
      </w:r>
    </w:p>
    <w:p w14:paraId="0DEEA994" w14:textId="77777777" w:rsidR="00196957" w:rsidRPr="00196957" w:rsidRDefault="00196957" w:rsidP="00196957">
      <w:pPr>
        <w:pStyle w:val="BodyContactInfo"/>
        <w:numPr>
          <w:ilvl w:val="1"/>
          <w:numId w:val="9"/>
        </w:numPr>
        <w:rPr>
          <w:rFonts w:ascii="Calibri" w:hAnsi="Calibri" w:cs="Calibri"/>
          <w:sz w:val="22"/>
          <w:szCs w:val="22"/>
          <w:lang w:val="en-IN"/>
        </w:rPr>
      </w:pPr>
      <w:r w:rsidRPr="00196957">
        <w:rPr>
          <w:rFonts w:ascii="Calibri" w:hAnsi="Calibri" w:cs="Calibri"/>
          <w:sz w:val="22"/>
          <w:szCs w:val="22"/>
          <w:lang w:val="en-IN"/>
        </w:rPr>
        <w:t>Word problems &amp; shortcuts</w:t>
      </w:r>
    </w:p>
    <w:p w14:paraId="17EC524F" w14:textId="77777777" w:rsidR="00196957" w:rsidRPr="00196957" w:rsidRDefault="00196957" w:rsidP="00196957">
      <w:pPr>
        <w:pStyle w:val="BodyContactInfo"/>
        <w:numPr>
          <w:ilvl w:val="1"/>
          <w:numId w:val="9"/>
        </w:numPr>
        <w:rPr>
          <w:rFonts w:ascii="Calibri" w:hAnsi="Calibri" w:cs="Calibri"/>
          <w:sz w:val="22"/>
          <w:szCs w:val="22"/>
          <w:lang w:val="en-IN"/>
        </w:rPr>
      </w:pPr>
      <w:r w:rsidRPr="00196957">
        <w:rPr>
          <w:rFonts w:ascii="Calibri" w:hAnsi="Calibri" w:cs="Calibri"/>
          <w:sz w:val="22"/>
          <w:szCs w:val="22"/>
          <w:lang w:val="en-IN"/>
        </w:rPr>
        <w:t>Application in TET-style questions</w:t>
      </w:r>
    </w:p>
    <w:p w14:paraId="601E60E0" w14:textId="77777777" w:rsidR="00196957" w:rsidRPr="00196957" w:rsidRDefault="00196957" w:rsidP="00196957">
      <w:pPr>
        <w:pStyle w:val="BodyContactInfo"/>
        <w:numPr>
          <w:ilvl w:val="0"/>
          <w:numId w:val="9"/>
        </w:numPr>
        <w:rPr>
          <w:rFonts w:ascii="Calibri" w:hAnsi="Calibri" w:cs="Calibri"/>
          <w:sz w:val="22"/>
          <w:szCs w:val="22"/>
          <w:lang w:val="en-IN"/>
        </w:rPr>
      </w:pPr>
      <w:r w:rsidRPr="00196957">
        <w:rPr>
          <w:rFonts w:ascii="Calibri" w:hAnsi="Calibri" w:cs="Calibri"/>
          <w:b/>
          <w:bCs/>
          <w:sz w:val="22"/>
          <w:szCs w:val="22"/>
          <w:lang w:val="en-IN"/>
        </w:rPr>
        <w:t>Objective:</w:t>
      </w:r>
      <w:r w:rsidRPr="00196957">
        <w:rPr>
          <w:rFonts w:ascii="Calibri" w:hAnsi="Calibri" w:cs="Calibri"/>
          <w:sz w:val="22"/>
          <w:szCs w:val="22"/>
          <w:lang w:val="en-IN"/>
        </w:rPr>
        <w:t xml:space="preserve"> Strengthen mathematical foundations and application.</w:t>
      </w:r>
    </w:p>
    <w:p w14:paraId="08774E1A" w14:textId="77777777" w:rsidR="00196957" w:rsidRPr="00196957" w:rsidRDefault="00196957" w:rsidP="00196957">
      <w:pPr>
        <w:pStyle w:val="BodyContactInfo"/>
        <w:numPr>
          <w:ilvl w:val="0"/>
          <w:numId w:val="9"/>
        </w:numPr>
        <w:rPr>
          <w:rFonts w:ascii="Calibri" w:hAnsi="Calibri" w:cs="Calibri"/>
          <w:sz w:val="22"/>
          <w:szCs w:val="22"/>
          <w:lang w:val="en-IN"/>
        </w:rPr>
      </w:pPr>
      <w:r w:rsidRPr="00196957">
        <w:rPr>
          <w:rFonts w:ascii="Calibri" w:hAnsi="Calibri" w:cs="Calibri"/>
          <w:b/>
          <w:bCs/>
          <w:sz w:val="22"/>
          <w:szCs w:val="22"/>
          <w:lang w:val="en-IN"/>
        </w:rPr>
        <w:t>Outcome:</w:t>
      </w:r>
      <w:r w:rsidRPr="00196957">
        <w:rPr>
          <w:rFonts w:ascii="Calibri" w:hAnsi="Calibri" w:cs="Calibri"/>
          <w:sz w:val="22"/>
          <w:szCs w:val="22"/>
          <w:lang w:val="en-IN"/>
        </w:rPr>
        <w:t xml:space="preserve"> Ability to solve math questions with speed and accuracy.</w:t>
      </w:r>
    </w:p>
    <w:p w14:paraId="63FBF9A2" w14:textId="77777777" w:rsidR="00196957" w:rsidRPr="00196957" w:rsidRDefault="00196957" w:rsidP="00196957">
      <w:pPr>
        <w:pStyle w:val="BodyContactInfo"/>
        <w:numPr>
          <w:ilvl w:val="0"/>
          <w:numId w:val="9"/>
        </w:numPr>
        <w:rPr>
          <w:rFonts w:ascii="Calibri" w:hAnsi="Calibri" w:cs="Calibri"/>
          <w:sz w:val="22"/>
          <w:szCs w:val="22"/>
          <w:lang w:val="en-IN"/>
        </w:rPr>
      </w:pPr>
      <w:r w:rsidRPr="00196957">
        <w:rPr>
          <w:rFonts w:ascii="Calibri" w:hAnsi="Calibri" w:cs="Calibri"/>
          <w:b/>
          <w:bCs/>
          <w:sz w:val="22"/>
          <w:szCs w:val="22"/>
          <w:lang w:val="en-IN"/>
        </w:rPr>
        <w:t>Key Skills:</w:t>
      </w:r>
      <w:r w:rsidRPr="00196957">
        <w:rPr>
          <w:rFonts w:ascii="Calibri" w:hAnsi="Calibri" w:cs="Calibri"/>
          <w:sz w:val="22"/>
          <w:szCs w:val="22"/>
          <w:lang w:val="en-IN"/>
        </w:rPr>
        <w:t xml:space="preserve"> Quantitative reasoning, application-based problem solving</w:t>
      </w:r>
    </w:p>
    <w:p w14:paraId="54A4B2E9" w14:textId="51558FEB" w:rsidR="00196957" w:rsidRPr="00196957" w:rsidRDefault="00196957" w:rsidP="00196957">
      <w:pPr>
        <w:pStyle w:val="BodyContactInfo"/>
        <w:rPr>
          <w:rFonts w:ascii="Calibri" w:hAnsi="Calibri" w:cs="Calibri"/>
          <w:sz w:val="22"/>
          <w:szCs w:val="22"/>
          <w:lang w:val="en-IN"/>
        </w:rPr>
      </w:pPr>
    </w:p>
    <w:p w14:paraId="4D708689" w14:textId="77777777"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Module 3: EVS Concepts &amp; Application</w:t>
      </w:r>
    </w:p>
    <w:p w14:paraId="70E61334" w14:textId="77777777" w:rsidR="00196957" w:rsidRPr="00196957" w:rsidRDefault="00196957" w:rsidP="00196957">
      <w:pPr>
        <w:pStyle w:val="BodyContactInfo"/>
        <w:numPr>
          <w:ilvl w:val="0"/>
          <w:numId w:val="10"/>
        </w:numPr>
        <w:rPr>
          <w:rFonts w:ascii="Calibri" w:hAnsi="Calibri" w:cs="Calibri"/>
          <w:sz w:val="22"/>
          <w:szCs w:val="22"/>
          <w:lang w:val="en-IN"/>
        </w:rPr>
      </w:pPr>
      <w:r w:rsidRPr="00196957">
        <w:rPr>
          <w:rFonts w:ascii="Calibri" w:hAnsi="Calibri" w:cs="Calibri"/>
          <w:b/>
          <w:bCs/>
          <w:sz w:val="22"/>
          <w:szCs w:val="22"/>
          <w:lang w:val="en-IN"/>
        </w:rPr>
        <w:t>Subtopics:</w:t>
      </w:r>
    </w:p>
    <w:p w14:paraId="457B9F23" w14:textId="77777777" w:rsidR="00196957" w:rsidRPr="00196957" w:rsidRDefault="00196957" w:rsidP="00196957">
      <w:pPr>
        <w:pStyle w:val="BodyContactInfo"/>
        <w:numPr>
          <w:ilvl w:val="1"/>
          <w:numId w:val="10"/>
        </w:numPr>
        <w:rPr>
          <w:rFonts w:ascii="Calibri" w:hAnsi="Calibri" w:cs="Calibri"/>
          <w:sz w:val="22"/>
          <w:szCs w:val="22"/>
          <w:lang w:val="en-IN"/>
        </w:rPr>
      </w:pPr>
      <w:r w:rsidRPr="00196957">
        <w:rPr>
          <w:rFonts w:ascii="Calibri" w:hAnsi="Calibri" w:cs="Calibri"/>
          <w:sz w:val="22"/>
          <w:szCs w:val="22"/>
          <w:lang w:val="en-IN"/>
        </w:rPr>
        <w:t>Environmental science fundamentals</w:t>
      </w:r>
    </w:p>
    <w:p w14:paraId="3294D543" w14:textId="77777777" w:rsidR="00196957" w:rsidRPr="00196957" w:rsidRDefault="00196957" w:rsidP="00196957">
      <w:pPr>
        <w:pStyle w:val="BodyContactInfo"/>
        <w:numPr>
          <w:ilvl w:val="1"/>
          <w:numId w:val="10"/>
        </w:numPr>
        <w:rPr>
          <w:rFonts w:ascii="Calibri" w:hAnsi="Calibri" w:cs="Calibri"/>
          <w:sz w:val="22"/>
          <w:szCs w:val="22"/>
          <w:lang w:val="en-IN"/>
        </w:rPr>
      </w:pPr>
      <w:r w:rsidRPr="00196957">
        <w:rPr>
          <w:rFonts w:ascii="Calibri" w:hAnsi="Calibri" w:cs="Calibri"/>
          <w:sz w:val="22"/>
          <w:szCs w:val="22"/>
          <w:lang w:val="en-IN"/>
        </w:rPr>
        <w:t>Ecology, biodiversity, and resources</w:t>
      </w:r>
    </w:p>
    <w:p w14:paraId="12C63320" w14:textId="77777777" w:rsidR="00196957" w:rsidRPr="00196957" w:rsidRDefault="00196957" w:rsidP="00196957">
      <w:pPr>
        <w:pStyle w:val="BodyContactInfo"/>
        <w:numPr>
          <w:ilvl w:val="1"/>
          <w:numId w:val="10"/>
        </w:numPr>
        <w:rPr>
          <w:rFonts w:ascii="Calibri" w:hAnsi="Calibri" w:cs="Calibri"/>
          <w:sz w:val="22"/>
          <w:szCs w:val="22"/>
          <w:lang w:val="en-IN"/>
        </w:rPr>
      </w:pPr>
      <w:r w:rsidRPr="00196957">
        <w:rPr>
          <w:rFonts w:ascii="Calibri" w:hAnsi="Calibri" w:cs="Calibri"/>
          <w:sz w:val="22"/>
          <w:szCs w:val="22"/>
          <w:lang w:val="en-IN"/>
        </w:rPr>
        <w:t>Social science &amp; EVS integration</w:t>
      </w:r>
    </w:p>
    <w:p w14:paraId="58A4068D" w14:textId="77777777" w:rsidR="00196957" w:rsidRPr="00196957" w:rsidRDefault="00196957" w:rsidP="00196957">
      <w:pPr>
        <w:pStyle w:val="BodyContactInfo"/>
        <w:numPr>
          <w:ilvl w:val="1"/>
          <w:numId w:val="10"/>
        </w:numPr>
        <w:rPr>
          <w:rFonts w:ascii="Calibri" w:hAnsi="Calibri" w:cs="Calibri"/>
          <w:sz w:val="22"/>
          <w:szCs w:val="22"/>
          <w:lang w:val="en-IN"/>
        </w:rPr>
      </w:pPr>
      <w:r w:rsidRPr="00196957">
        <w:rPr>
          <w:rFonts w:ascii="Calibri" w:hAnsi="Calibri" w:cs="Calibri"/>
          <w:sz w:val="22"/>
          <w:szCs w:val="22"/>
          <w:lang w:val="en-IN"/>
        </w:rPr>
        <w:t>Teaching EVS in classrooms (linking to pedagogy)</w:t>
      </w:r>
    </w:p>
    <w:p w14:paraId="279C2458" w14:textId="77777777" w:rsidR="00196957" w:rsidRPr="00196957" w:rsidRDefault="00196957" w:rsidP="00196957">
      <w:pPr>
        <w:pStyle w:val="BodyContactInfo"/>
        <w:numPr>
          <w:ilvl w:val="1"/>
          <w:numId w:val="10"/>
        </w:numPr>
        <w:rPr>
          <w:rFonts w:ascii="Calibri" w:hAnsi="Calibri" w:cs="Calibri"/>
          <w:sz w:val="22"/>
          <w:szCs w:val="22"/>
          <w:lang w:val="en-IN"/>
        </w:rPr>
      </w:pPr>
      <w:r w:rsidRPr="00196957">
        <w:rPr>
          <w:rFonts w:ascii="Calibri" w:hAnsi="Calibri" w:cs="Calibri"/>
          <w:sz w:val="22"/>
          <w:szCs w:val="22"/>
          <w:lang w:val="en-IN"/>
        </w:rPr>
        <w:t>Practice with TET-style EVS questions</w:t>
      </w:r>
    </w:p>
    <w:p w14:paraId="2C2B04A2" w14:textId="77777777" w:rsidR="00196957" w:rsidRPr="00196957" w:rsidRDefault="00196957" w:rsidP="00196957">
      <w:pPr>
        <w:pStyle w:val="BodyContactInfo"/>
        <w:numPr>
          <w:ilvl w:val="0"/>
          <w:numId w:val="10"/>
        </w:numPr>
        <w:rPr>
          <w:rFonts w:ascii="Calibri" w:hAnsi="Calibri" w:cs="Calibri"/>
          <w:sz w:val="22"/>
          <w:szCs w:val="22"/>
          <w:lang w:val="en-IN"/>
        </w:rPr>
      </w:pPr>
      <w:r w:rsidRPr="00196957">
        <w:rPr>
          <w:rFonts w:ascii="Calibri" w:hAnsi="Calibri" w:cs="Calibri"/>
          <w:b/>
          <w:bCs/>
          <w:sz w:val="22"/>
          <w:szCs w:val="22"/>
          <w:lang w:val="en-IN"/>
        </w:rPr>
        <w:t>Objective:</w:t>
      </w:r>
      <w:r w:rsidRPr="00196957">
        <w:rPr>
          <w:rFonts w:ascii="Calibri" w:hAnsi="Calibri" w:cs="Calibri"/>
          <w:sz w:val="22"/>
          <w:szCs w:val="22"/>
          <w:lang w:val="en-IN"/>
        </w:rPr>
        <w:t xml:space="preserve"> Build clarity in EVS and apply to exam questions.</w:t>
      </w:r>
    </w:p>
    <w:p w14:paraId="095D8B54" w14:textId="77777777" w:rsidR="00196957" w:rsidRPr="00196957" w:rsidRDefault="00196957" w:rsidP="00196957">
      <w:pPr>
        <w:pStyle w:val="BodyContactInfo"/>
        <w:numPr>
          <w:ilvl w:val="0"/>
          <w:numId w:val="10"/>
        </w:numPr>
        <w:rPr>
          <w:rFonts w:ascii="Calibri" w:hAnsi="Calibri" w:cs="Calibri"/>
          <w:sz w:val="22"/>
          <w:szCs w:val="22"/>
          <w:lang w:val="en-IN"/>
        </w:rPr>
      </w:pPr>
      <w:r w:rsidRPr="00196957">
        <w:rPr>
          <w:rFonts w:ascii="Calibri" w:hAnsi="Calibri" w:cs="Calibri"/>
          <w:b/>
          <w:bCs/>
          <w:sz w:val="22"/>
          <w:szCs w:val="22"/>
          <w:lang w:val="en-IN"/>
        </w:rPr>
        <w:t>Outcome:</w:t>
      </w:r>
      <w:r w:rsidRPr="00196957">
        <w:rPr>
          <w:rFonts w:ascii="Calibri" w:hAnsi="Calibri" w:cs="Calibri"/>
          <w:sz w:val="22"/>
          <w:szCs w:val="22"/>
          <w:lang w:val="en-IN"/>
        </w:rPr>
        <w:t xml:space="preserve"> Strong grasp of EVS concepts with exam relevance.</w:t>
      </w:r>
    </w:p>
    <w:p w14:paraId="64B6CC23" w14:textId="77777777" w:rsidR="00196957" w:rsidRPr="00196957" w:rsidRDefault="00196957" w:rsidP="00196957">
      <w:pPr>
        <w:pStyle w:val="BodyContactInfo"/>
        <w:numPr>
          <w:ilvl w:val="0"/>
          <w:numId w:val="10"/>
        </w:numPr>
        <w:rPr>
          <w:rFonts w:ascii="Calibri" w:hAnsi="Calibri" w:cs="Calibri"/>
          <w:sz w:val="22"/>
          <w:szCs w:val="22"/>
          <w:lang w:val="en-IN"/>
        </w:rPr>
      </w:pPr>
      <w:r w:rsidRPr="00196957">
        <w:rPr>
          <w:rFonts w:ascii="Calibri" w:hAnsi="Calibri" w:cs="Calibri"/>
          <w:b/>
          <w:bCs/>
          <w:sz w:val="22"/>
          <w:szCs w:val="22"/>
          <w:lang w:val="en-IN"/>
        </w:rPr>
        <w:t>Key Skills:</w:t>
      </w:r>
      <w:r w:rsidRPr="00196957">
        <w:rPr>
          <w:rFonts w:ascii="Calibri" w:hAnsi="Calibri" w:cs="Calibri"/>
          <w:sz w:val="22"/>
          <w:szCs w:val="22"/>
          <w:lang w:val="en-IN"/>
        </w:rPr>
        <w:t xml:space="preserve"> Conceptual integration, environmental literacy</w:t>
      </w:r>
    </w:p>
    <w:p w14:paraId="53C24483" w14:textId="55A90C9C" w:rsidR="00196957" w:rsidRPr="00196957" w:rsidRDefault="00196957" w:rsidP="00196957">
      <w:pPr>
        <w:pStyle w:val="BodyContactInfo"/>
        <w:rPr>
          <w:rFonts w:ascii="Calibri" w:hAnsi="Calibri" w:cs="Calibri"/>
          <w:sz w:val="22"/>
          <w:szCs w:val="22"/>
          <w:lang w:val="en-IN"/>
        </w:rPr>
      </w:pPr>
    </w:p>
    <w:p w14:paraId="5ECB41B6" w14:textId="77777777"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lastRenderedPageBreak/>
        <w:t>Module 4: Language &amp; Grammar Mastery</w:t>
      </w:r>
    </w:p>
    <w:p w14:paraId="36A4C114" w14:textId="77777777" w:rsidR="00196957" w:rsidRPr="00196957" w:rsidRDefault="00196957" w:rsidP="00196957">
      <w:pPr>
        <w:pStyle w:val="BodyContactInfo"/>
        <w:numPr>
          <w:ilvl w:val="0"/>
          <w:numId w:val="11"/>
        </w:numPr>
        <w:rPr>
          <w:rFonts w:ascii="Calibri" w:hAnsi="Calibri" w:cs="Calibri"/>
          <w:sz w:val="22"/>
          <w:szCs w:val="22"/>
          <w:lang w:val="en-IN"/>
        </w:rPr>
      </w:pPr>
      <w:r w:rsidRPr="00196957">
        <w:rPr>
          <w:rFonts w:ascii="Calibri" w:hAnsi="Calibri" w:cs="Calibri"/>
          <w:b/>
          <w:bCs/>
          <w:sz w:val="22"/>
          <w:szCs w:val="22"/>
          <w:lang w:val="en-IN"/>
        </w:rPr>
        <w:t>Subtopics:</w:t>
      </w:r>
    </w:p>
    <w:p w14:paraId="698FED90" w14:textId="77777777" w:rsidR="00196957" w:rsidRPr="00196957" w:rsidRDefault="00196957" w:rsidP="00196957">
      <w:pPr>
        <w:pStyle w:val="BodyContactInfo"/>
        <w:numPr>
          <w:ilvl w:val="1"/>
          <w:numId w:val="11"/>
        </w:numPr>
        <w:rPr>
          <w:rFonts w:ascii="Calibri" w:hAnsi="Calibri" w:cs="Calibri"/>
          <w:sz w:val="22"/>
          <w:szCs w:val="22"/>
          <w:lang w:val="en-IN"/>
        </w:rPr>
      </w:pPr>
      <w:r w:rsidRPr="00196957">
        <w:rPr>
          <w:rFonts w:ascii="Calibri" w:hAnsi="Calibri" w:cs="Calibri"/>
          <w:sz w:val="22"/>
          <w:szCs w:val="22"/>
          <w:lang w:val="en-IN"/>
        </w:rPr>
        <w:t>Grammar essentials (nouns, verbs, tenses, prepositions)</w:t>
      </w:r>
    </w:p>
    <w:p w14:paraId="51998A39" w14:textId="77777777" w:rsidR="00196957" w:rsidRPr="00196957" w:rsidRDefault="00196957" w:rsidP="00196957">
      <w:pPr>
        <w:pStyle w:val="BodyContactInfo"/>
        <w:numPr>
          <w:ilvl w:val="1"/>
          <w:numId w:val="11"/>
        </w:numPr>
        <w:rPr>
          <w:rFonts w:ascii="Calibri" w:hAnsi="Calibri" w:cs="Calibri"/>
          <w:sz w:val="22"/>
          <w:szCs w:val="22"/>
          <w:lang w:val="en-IN"/>
        </w:rPr>
      </w:pPr>
      <w:r w:rsidRPr="00196957">
        <w:rPr>
          <w:rFonts w:ascii="Calibri" w:hAnsi="Calibri" w:cs="Calibri"/>
          <w:sz w:val="22"/>
          <w:szCs w:val="22"/>
          <w:lang w:val="en-IN"/>
        </w:rPr>
        <w:t>Vocabulary &amp; word usage in teaching contexts</w:t>
      </w:r>
    </w:p>
    <w:p w14:paraId="0A588F8B" w14:textId="77777777" w:rsidR="00196957" w:rsidRPr="00196957" w:rsidRDefault="00196957" w:rsidP="00196957">
      <w:pPr>
        <w:pStyle w:val="BodyContactInfo"/>
        <w:numPr>
          <w:ilvl w:val="1"/>
          <w:numId w:val="11"/>
        </w:numPr>
        <w:rPr>
          <w:rFonts w:ascii="Calibri" w:hAnsi="Calibri" w:cs="Calibri"/>
          <w:sz w:val="22"/>
          <w:szCs w:val="22"/>
          <w:lang w:val="en-IN"/>
        </w:rPr>
      </w:pPr>
      <w:r w:rsidRPr="00196957">
        <w:rPr>
          <w:rFonts w:ascii="Calibri" w:hAnsi="Calibri" w:cs="Calibri"/>
          <w:sz w:val="22"/>
          <w:szCs w:val="22"/>
          <w:lang w:val="en-IN"/>
        </w:rPr>
        <w:t>Reading comprehension drills</w:t>
      </w:r>
    </w:p>
    <w:p w14:paraId="02876B04" w14:textId="77777777" w:rsidR="00196957" w:rsidRPr="00196957" w:rsidRDefault="00196957" w:rsidP="00196957">
      <w:pPr>
        <w:pStyle w:val="BodyContactInfo"/>
        <w:numPr>
          <w:ilvl w:val="1"/>
          <w:numId w:val="11"/>
        </w:numPr>
        <w:rPr>
          <w:rFonts w:ascii="Calibri" w:hAnsi="Calibri" w:cs="Calibri"/>
          <w:sz w:val="22"/>
          <w:szCs w:val="22"/>
          <w:lang w:val="en-IN"/>
        </w:rPr>
      </w:pPr>
      <w:r w:rsidRPr="00196957">
        <w:rPr>
          <w:rFonts w:ascii="Calibri" w:hAnsi="Calibri" w:cs="Calibri"/>
          <w:sz w:val="22"/>
          <w:szCs w:val="22"/>
          <w:lang w:val="en-IN"/>
        </w:rPr>
        <w:t>Sentence correction &amp; error spotting</w:t>
      </w:r>
    </w:p>
    <w:p w14:paraId="20212FAD" w14:textId="77777777" w:rsidR="00196957" w:rsidRPr="00196957" w:rsidRDefault="00196957" w:rsidP="00196957">
      <w:pPr>
        <w:pStyle w:val="BodyContactInfo"/>
        <w:numPr>
          <w:ilvl w:val="1"/>
          <w:numId w:val="11"/>
        </w:numPr>
        <w:rPr>
          <w:rFonts w:ascii="Calibri" w:hAnsi="Calibri" w:cs="Calibri"/>
          <w:sz w:val="22"/>
          <w:szCs w:val="22"/>
          <w:lang w:val="en-IN"/>
        </w:rPr>
      </w:pPr>
      <w:r w:rsidRPr="00196957">
        <w:rPr>
          <w:rFonts w:ascii="Calibri" w:hAnsi="Calibri" w:cs="Calibri"/>
          <w:sz w:val="22"/>
          <w:szCs w:val="22"/>
          <w:lang w:val="en-IN"/>
        </w:rPr>
        <w:t>Language Q practice from TET exams</w:t>
      </w:r>
    </w:p>
    <w:p w14:paraId="342ED4AB" w14:textId="77777777" w:rsidR="00196957" w:rsidRPr="00196957" w:rsidRDefault="00196957" w:rsidP="00196957">
      <w:pPr>
        <w:pStyle w:val="BodyContactInfo"/>
        <w:numPr>
          <w:ilvl w:val="0"/>
          <w:numId w:val="11"/>
        </w:numPr>
        <w:rPr>
          <w:rFonts w:ascii="Calibri" w:hAnsi="Calibri" w:cs="Calibri"/>
          <w:sz w:val="22"/>
          <w:szCs w:val="22"/>
          <w:lang w:val="en-IN"/>
        </w:rPr>
      </w:pPr>
      <w:r w:rsidRPr="00196957">
        <w:rPr>
          <w:rFonts w:ascii="Calibri" w:hAnsi="Calibri" w:cs="Calibri"/>
          <w:b/>
          <w:bCs/>
          <w:sz w:val="22"/>
          <w:szCs w:val="22"/>
          <w:lang w:val="en-IN"/>
        </w:rPr>
        <w:t>Objective:</w:t>
      </w:r>
      <w:r w:rsidRPr="00196957">
        <w:rPr>
          <w:rFonts w:ascii="Calibri" w:hAnsi="Calibri" w:cs="Calibri"/>
          <w:sz w:val="22"/>
          <w:szCs w:val="22"/>
          <w:lang w:val="en-IN"/>
        </w:rPr>
        <w:t xml:space="preserve"> Strengthen language knowledge and comprehension.</w:t>
      </w:r>
    </w:p>
    <w:p w14:paraId="03A18648" w14:textId="77777777" w:rsidR="00196957" w:rsidRPr="00196957" w:rsidRDefault="00196957" w:rsidP="00196957">
      <w:pPr>
        <w:pStyle w:val="BodyContactInfo"/>
        <w:numPr>
          <w:ilvl w:val="0"/>
          <w:numId w:val="11"/>
        </w:numPr>
        <w:rPr>
          <w:rFonts w:ascii="Calibri" w:hAnsi="Calibri" w:cs="Calibri"/>
          <w:sz w:val="22"/>
          <w:szCs w:val="22"/>
          <w:lang w:val="en-IN"/>
        </w:rPr>
      </w:pPr>
      <w:r w:rsidRPr="00196957">
        <w:rPr>
          <w:rFonts w:ascii="Calibri" w:hAnsi="Calibri" w:cs="Calibri"/>
          <w:b/>
          <w:bCs/>
          <w:sz w:val="22"/>
          <w:szCs w:val="22"/>
          <w:lang w:val="en-IN"/>
        </w:rPr>
        <w:t>Outcome:</w:t>
      </w:r>
      <w:r w:rsidRPr="00196957">
        <w:rPr>
          <w:rFonts w:ascii="Calibri" w:hAnsi="Calibri" w:cs="Calibri"/>
          <w:sz w:val="22"/>
          <w:szCs w:val="22"/>
          <w:lang w:val="en-IN"/>
        </w:rPr>
        <w:t xml:space="preserve"> Higher accuracy in the language section of TET.</w:t>
      </w:r>
    </w:p>
    <w:p w14:paraId="66A929AF" w14:textId="77777777" w:rsidR="00196957" w:rsidRPr="00196957" w:rsidRDefault="00196957" w:rsidP="00196957">
      <w:pPr>
        <w:pStyle w:val="BodyContactInfo"/>
        <w:numPr>
          <w:ilvl w:val="0"/>
          <w:numId w:val="11"/>
        </w:numPr>
        <w:rPr>
          <w:rFonts w:ascii="Calibri" w:hAnsi="Calibri" w:cs="Calibri"/>
          <w:sz w:val="22"/>
          <w:szCs w:val="22"/>
          <w:lang w:val="en-IN"/>
        </w:rPr>
      </w:pPr>
      <w:r w:rsidRPr="00196957">
        <w:rPr>
          <w:rFonts w:ascii="Calibri" w:hAnsi="Calibri" w:cs="Calibri"/>
          <w:b/>
          <w:bCs/>
          <w:sz w:val="22"/>
          <w:szCs w:val="22"/>
          <w:lang w:val="en-IN"/>
        </w:rPr>
        <w:t>Key Skills:</w:t>
      </w:r>
      <w:r w:rsidRPr="00196957">
        <w:rPr>
          <w:rFonts w:ascii="Calibri" w:hAnsi="Calibri" w:cs="Calibri"/>
          <w:sz w:val="22"/>
          <w:szCs w:val="22"/>
          <w:lang w:val="en-IN"/>
        </w:rPr>
        <w:t xml:space="preserve"> Language fluency, comprehension, error correction</w:t>
      </w:r>
    </w:p>
    <w:p w14:paraId="02B0FAE4" w14:textId="4FE66B23" w:rsidR="00196957" w:rsidRPr="00196957" w:rsidRDefault="00196957" w:rsidP="00196957">
      <w:pPr>
        <w:pStyle w:val="BodyContactInfo"/>
        <w:rPr>
          <w:rFonts w:ascii="Calibri" w:hAnsi="Calibri" w:cs="Calibri"/>
          <w:sz w:val="22"/>
          <w:szCs w:val="22"/>
          <w:lang w:val="en-IN"/>
        </w:rPr>
      </w:pPr>
    </w:p>
    <w:p w14:paraId="5A95A7E9" w14:textId="77777777"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Module 5: Common Mistakes &amp; Misconceptions in TET</w:t>
      </w:r>
    </w:p>
    <w:p w14:paraId="3A57807F" w14:textId="77777777" w:rsidR="00196957" w:rsidRPr="00196957" w:rsidRDefault="00196957" w:rsidP="00196957">
      <w:pPr>
        <w:pStyle w:val="BodyContactInfo"/>
        <w:numPr>
          <w:ilvl w:val="0"/>
          <w:numId w:val="12"/>
        </w:numPr>
        <w:rPr>
          <w:rFonts w:ascii="Calibri" w:hAnsi="Calibri" w:cs="Calibri"/>
          <w:sz w:val="22"/>
          <w:szCs w:val="22"/>
          <w:lang w:val="en-IN"/>
        </w:rPr>
      </w:pPr>
      <w:r w:rsidRPr="00196957">
        <w:rPr>
          <w:rFonts w:ascii="Calibri" w:hAnsi="Calibri" w:cs="Calibri"/>
          <w:b/>
          <w:bCs/>
          <w:sz w:val="22"/>
          <w:szCs w:val="22"/>
          <w:lang w:val="en-IN"/>
        </w:rPr>
        <w:t>Subtopics:</w:t>
      </w:r>
    </w:p>
    <w:p w14:paraId="49E9535D" w14:textId="77777777" w:rsidR="00196957" w:rsidRPr="00196957" w:rsidRDefault="00196957" w:rsidP="00196957">
      <w:pPr>
        <w:pStyle w:val="BodyContactInfo"/>
        <w:numPr>
          <w:ilvl w:val="1"/>
          <w:numId w:val="12"/>
        </w:numPr>
        <w:rPr>
          <w:rFonts w:ascii="Calibri" w:hAnsi="Calibri" w:cs="Calibri"/>
          <w:sz w:val="22"/>
          <w:szCs w:val="22"/>
          <w:lang w:val="en-IN"/>
        </w:rPr>
      </w:pPr>
      <w:r w:rsidRPr="00196957">
        <w:rPr>
          <w:rFonts w:ascii="Calibri" w:hAnsi="Calibri" w:cs="Calibri"/>
          <w:sz w:val="22"/>
          <w:szCs w:val="22"/>
          <w:lang w:val="en-IN"/>
        </w:rPr>
        <w:t>Frequent math errors</w:t>
      </w:r>
    </w:p>
    <w:p w14:paraId="172FFEB7" w14:textId="77777777" w:rsidR="00196957" w:rsidRPr="00196957" w:rsidRDefault="00196957" w:rsidP="00196957">
      <w:pPr>
        <w:pStyle w:val="BodyContactInfo"/>
        <w:numPr>
          <w:ilvl w:val="1"/>
          <w:numId w:val="12"/>
        </w:numPr>
        <w:rPr>
          <w:rFonts w:ascii="Calibri" w:hAnsi="Calibri" w:cs="Calibri"/>
          <w:sz w:val="22"/>
          <w:szCs w:val="22"/>
          <w:lang w:val="en-IN"/>
        </w:rPr>
      </w:pPr>
      <w:r w:rsidRPr="00196957">
        <w:rPr>
          <w:rFonts w:ascii="Calibri" w:hAnsi="Calibri" w:cs="Calibri"/>
          <w:sz w:val="22"/>
          <w:szCs w:val="22"/>
          <w:lang w:val="en-IN"/>
        </w:rPr>
        <w:t>Language traps in comprehension</w:t>
      </w:r>
    </w:p>
    <w:p w14:paraId="274B637C" w14:textId="77777777" w:rsidR="00196957" w:rsidRPr="00196957" w:rsidRDefault="00196957" w:rsidP="00196957">
      <w:pPr>
        <w:pStyle w:val="BodyContactInfo"/>
        <w:numPr>
          <w:ilvl w:val="1"/>
          <w:numId w:val="12"/>
        </w:numPr>
        <w:rPr>
          <w:rFonts w:ascii="Calibri" w:hAnsi="Calibri" w:cs="Calibri"/>
          <w:sz w:val="22"/>
          <w:szCs w:val="22"/>
          <w:lang w:val="en-IN"/>
        </w:rPr>
      </w:pPr>
      <w:r w:rsidRPr="00196957">
        <w:rPr>
          <w:rFonts w:ascii="Calibri" w:hAnsi="Calibri" w:cs="Calibri"/>
          <w:sz w:val="22"/>
          <w:szCs w:val="22"/>
          <w:lang w:val="en-IN"/>
        </w:rPr>
        <w:t>EVS misconceptions</w:t>
      </w:r>
    </w:p>
    <w:p w14:paraId="12345DF2" w14:textId="77777777" w:rsidR="00196957" w:rsidRPr="00196957" w:rsidRDefault="00196957" w:rsidP="00196957">
      <w:pPr>
        <w:pStyle w:val="BodyContactInfo"/>
        <w:numPr>
          <w:ilvl w:val="1"/>
          <w:numId w:val="12"/>
        </w:numPr>
        <w:rPr>
          <w:rFonts w:ascii="Calibri" w:hAnsi="Calibri" w:cs="Calibri"/>
          <w:sz w:val="22"/>
          <w:szCs w:val="22"/>
          <w:lang w:val="en-IN"/>
        </w:rPr>
      </w:pPr>
      <w:r w:rsidRPr="00196957">
        <w:rPr>
          <w:rFonts w:ascii="Calibri" w:hAnsi="Calibri" w:cs="Calibri"/>
          <w:sz w:val="22"/>
          <w:szCs w:val="22"/>
          <w:lang w:val="en-IN"/>
        </w:rPr>
        <w:t>Exam misinterpretations (reading questions incorrectly)</w:t>
      </w:r>
    </w:p>
    <w:p w14:paraId="7E04D4D7" w14:textId="77777777" w:rsidR="00196957" w:rsidRPr="00196957" w:rsidRDefault="00196957" w:rsidP="00196957">
      <w:pPr>
        <w:pStyle w:val="BodyContactInfo"/>
        <w:numPr>
          <w:ilvl w:val="1"/>
          <w:numId w:val="12"/>
        </w:numPr>
        <w:rPr>
          <w:rFonts w:ascii="Calibri" w:hAnsi="Calibri" w:cs="Calibri"/>
          <w:sz w:val="22"/>
          <w:szCs w:val="22"/>
          <w:lang w:val="en-IN"/>
        </w:rPr>
      </w:pPr>
      <w:r w:rsidRPr="00196957">
        <w:rPr>
          <w:rFonts w:ascii="Calibri" w:hAnsi="Calibri" w:cs="Calibri"/>
          <w:sz w:val="22"/>
          <w:szCs w:val="22"/>
          <w:lang w:val="en-IN"/>
        </w:rPr>
        <w:t>Quick fixes &amp; smart strategies</w:t>
      </w:r>
    </w:p>
    <w:p w14:paraId="1A664AB2" w14:textId="77777777" w:rsidR="00196957" w:rsidRPr="00196957" w:rsidRDefault="00196957" w:rsidP="00196957">
      <w:pPr>
        <w:pStyle w:val="BodyContactInfo"/>
        <w:numPr>
          <w:ilvl w:val="0"/>
          <w:numId w:val="12"/>
        </w:numPr>
        <w:rPr>
          <w:rFonts w:ascii="Calibri" w:hAnsi="Calibri" w:cs="Calibri"/>
          <w:sz w:val="22"/>
          <w:szCs w:val="22"/>
          <w:lang w:val="en-IN"/>
        </w:rPr>
      </w:pPr>
      <w:r w:rsidRPr="00196957">
        <w:rPr>
          <w:rFonts w:ascii="Calibri" w:hAnsi="Calibri" w:cs="Calibri"/>
          <w:b/>
          <w:bCs/>
          <w:sz w:val="22"/>
          <w:szCs w:val="22"/>
          <w:lang w:val="en-IN"/>
        </w:rPr>
        <w:t>Objective:</w:t>
      </w:r>
      <w:r w:rsidRPr="00196957">
        <w:rPr>
          <w:rFonts w:ascii="Calibri" w:hAnsi="Calibri" w:cs="Calibri"/>
          <w:sz w:val="22"/>
          <w:szCs w:val="22"/>
          <w:lang w:val="en-IN"/>
        </w:rPr>
        <w:t xml:space="preserve"> Help educators recognize and avoid score-losing mistakes.</w:t>
      </w:r>
    </w:p>
    <w:p w14:paraId="614C5B9D" w14:textId="77777777" w:rsidR="00196957" w:rsidRPr="00196957" w:rsidRDefault="00196957" w:rsidP="00196957">
      <w:pPr>
        <w:pStyle w:val="BodyContactInfo"/>
        <w:numPr>
          <w:ilvl w:val="0"/>
          <w:numId w:val="12"/>
        </w:numPr>
        <w:rPr>
          <w:rFonts w:ascii="Calibri" w:hAnsi="Calibri" w:cs="Calibri"/>
          <w:sz w:val="22"/>
          <w:szCs w:val="22"/>
          <w:lang w:val="en-IN"/>
        </w:rPr>
      </w:pPr>
      <w:r w:rsidRPr="00196957">
        <w:rPr>
          <w:rFonts w:ascii="Calibri" w:hAnsi="Calibri" w:cs="Calibri"/>
          <w:b/>
          <w:bCs/>
          <w:sz w:val="22"/>
          <w:szCs w:val="22"/>
          <w:lang w:val="en-IN"/>
        </w:rPr>
        <w:t>Outcome:</w:t>
      </w:r>
      <w:r w:rsidRPr="00196957">
        <w:rPr>
          <w:rFonts w:ascii="Calibri" w:hAnsi="Calibri" w:cs="Calibri"/>
          <w:sz w:val="22"/>
          <w:szCs w:val="22"/>
          <w:lang w:val="en-IN"/>
        </w:rPr>
        <w:t xml:space="preserve"> Fewer errors and higher exam accuracy.</w:t>
      </w:r>
    </w:p>
    <w:p w14:paraId="496384C7" w14:textId="77777777" w:rsidR="00196957" w:rsidRPr="00196957" w:rsidRDefault="00196957" w:rsidP="00196957">
      <w:pPr>
        <w:pStyle w:val="BodyContactInfo"/>
        <w:numPr>
          <w:ilvl w:val="0"/>
          <w:numId w:val="12"/>
        </w:numPr>
        <w:rPr>
          <w:rFonts w:ascii="Calibri" w:hAnsi="Calibri" w:cs="Calibri"/>
          <w:sz w:val="22"/>
          <w:szCs w:val="22"/>
          <w:lang w:val="en-IN"/>
        </w:rPr>
      </w:pPr>
      <w:r w:rsidRPr="00196957">
        <w:rPr>
          <w:rFonts w:ascii="Calibri" w:hAnsi="Calibri" w:cs="Calibri"/>
          <w:b/>
          <w:bCs/>
          <w:sz w:val="22"/>
          <w:szCs w:val="22"/>
          <w:lang w:val="en-IN"/>
        </w:rPr>
        <w:t>Key Skills:</w:t>
      </w:r>
      <w:r w:rsidRPr="00196957">
        <w:rPr>
          <w:rFonts w:ascii="Calibri" w:hAnsi="Calibri" w:cs="Calibri"/>
          <w:sz w:val="22"/>
          <w:szCs w:val="22"/>
          <w:lang w:val="en-IN"/>
        </w:rPr>
        <w:t xml:space="preserve"> Critical awareness, error correction strategies</w:t>
      </w:r>
    </w:p>
    <w:p w14:paraId="09E9B1F8" w14:textId="5057B5CD" w:rsidR="00196957" w:rsidRPr="00196957" w:rsidRDefault="00196957" w:rsidP="00196957">
      <w:pPr>
        <w:pStyle w:val="BodyContactInfo"/>
        <w:rPr>
          <w:rFonts w:ascii="Calibri" w:hAnsi="Calibri" w:cs="Calibri"/>
          <w:sz w:val="22"/>
          <w:szCs w:val="22"/>
          <w:lang w:val="en-IN"/>
        </w:rPr>
      </w:pPr>
    </w:p>
    <w:p w14:paraId="655D2B3E" w14:textId="77777777"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Module 6: Practice Drills &amp; Final Assessment</w:t>
      </w:r>
    </w:p>
    <w:p w14:paraId="4250D38C" w14:textId="77777777" w:rsidR="00196957" w:rsidRPr="00196957" w:rsidRDefault="00196957" w:rsidP="00196957">
      <w:pPr>
        <w:pStyle w:val="BodyContactInfo"/>
        <w:numPr>
          <w:ilvl w:val="0"/>
          <w:numId w:val="13"/>
        </w:numPr>
        <w:rPr>
          <w:rFonts w:ascii="Calibri" w:hAnsi="Calibri" w:cs="Calibri"/>
          <w:sz w:val="22"/>
          <w:szCs w:val="22"/>
          <w:lang w:val="en-IN"/>
        </w:rPr>
      </w:pPr>
      <w:r w:rsidRPr="00196957">
        <w:rPr>
          <w:rFonts w:ascii="Calibri" w:hAnsi="Calibri" w:cs="Calibri"/>
          <w:b/>
          <w:bCs/>
          <w:sz w:val="22"/>
          <w:szCs w:val="22"/>
          <w:lang w:val="en-IN"/>
        </w:rPr>
        <w:t>Subtopics:</w:t>
      </w:r>
    </w:p>
    <w:p w14:paraId="31D07C86" w14:textId="77777777" w:rsidR="00196957" w:rsidRPr="00196957" w:rsidRDefault="00196957" w:rsidP="00196957">
      <w:pPr>
        <w:pStyle w:val="BodyContactInfo"/>
        <w:numPr>
          <w:ilvl w:val="1"/>
          <w:numId w:val="13"/>
        </w:numPr>
        <w:rPr>
          <w:rFonts w:ascii="Calibri" w:hAnsi="Calibri" w:cs="Calibri"/>
          <w:sz w:val="22"/>
          <w:szCs w:val="22"/>
          <w:lang w:val="en-IN"/>
        </w:rPr>
      </w:pPr>
      <w:r w:rsidRPr="00196957">
        <w:rPr>
          <w:rFonts w:ascii="Calibri" w:hAnsi="Calibri" w:cs="Calibri"/>
          <w:sz w:val="22"/>
          <w:szCs w:val="22"/>
          <w:lang w:val="en-IN"/>
        </w:rPr>
        <w:t>Timed sectional drills</w:t>
      </w:r>
    </w:p>
    <w:p w14:paraId="2645F247" w14:textId="77777777" w:rsidR="00196957" w:rsidRPr="00196957" w:rsidRDefault="00196957" w:rsidP="00196957">
      <w:pPr>
        <w:pStyle w:val="BodyContactInfo"/>
        <w:numPr>
          <w:ilvl w:val="1"/>
          <w:numId w:val="13"/>
        </w:numPr>
        <w:rPr>
          <w:rFonts w:ascii="Calibri" w:hAnsi="Calibri" w:cs="Calibri"/>
          <w:sz w:val="22"/>
          <w:szCs w:val="22"/>
          <w:lang w:val="en-IN"/>
        </w:rPr>
      </w:pPr>
      <w:r w:rsidRPr="00196957">
        <w:rPr>
          <w:rFonts w:ascii="Calibri" w:hAnsi="Calibri" w:cs="Calibri"/>
          <w:sz w:val="22"/>
          <w:szCs w:val="22"/>
          <w:lang w:val="en-IN"/>
        </w:rPr>
        <w:t>Mixed question sets (Math/EVS/Language)</w:t>
      </w:r>
    </w:p>
    <w:p w14:paraId="646C6036" w14:textId="77777777" w:rsidR="00196957" w:rsidRPr="00196957" w:rsidRDefault="00196957" w:rsidP="00196957">
      <w:pPr>
        <w:pStyle w:val="BodyContactInfo"/>
        <w:numPr>
          <w:ilvl w:val="1"/>
          <w:numId w:val="13"/>
        </w:numPr>
        <w:rPr>
          <w:rFonts w:ascii="Calibri" w:hAnsi="Calibri" w:cs="Calibri"/>
          <w:sz w:val="22"/>
          <w:szCs w:val="22"/>
          <w:lang w:val="en-IN"/>
        </w:rPr>
      </w:pPr>
      <w:r w:rsidRPr="00196957">
        <w:rPr>
          <w:rFonts w:ascii="Calibri" w:hAnsi="Calibri" w:cs="Calibri"/>
          <w:sz w:val="22"/>
          <w:szCs w:val="22"/>
          <w:lang w:val="en-IN"/>
        </w:rPr>
        <w:t>Final diagnostic test</w:t>
      </w:r>
    </w:p>
    <w:p w14:paraId="2CB3F054" w14:textId="77777777" w:rsidR="00196957" w:rsidRPr="00196957" w:rsidRDefault="00196957" w:rsidP="00196957">
      <w:pPr>
        <w:pStyle w:val="BodyContactInfo"/>
        <w:numPr>
          <w:ilvl w:val="1"/>
          <w:numId w:val="13"/>
        </w:numPr>
        <w:rPr>
          <w:rFonts w:ascii="Calibri" w:hAnsi="Calibri" w:cs="Calibri"/>
          <w:sz w:val="22"/>
          <w:szCs w:val="22"/>
          <w:lang w:val="en-IN"/>
        </w:rPr>
      </w:pPr>
      <w:r w:rsidRPr="00196957">
        <w:rPr>
          <w:rFonts w:ascii="Calibri" w:hAnsi="Calibri" w:cs="Calibri"/>
          <w:sz w:val="22"/>
          <w:szCs w:val="22"/>
          <w:lang w:val="en-IN"/>
        </w:rPr>
        <w:t>Performance analysis &amp; feedback</w:t>
      </w:r>
    </w:p>
    <w:p w14:paraId="0E1791E6" w14:textId="77777777" w:rsidR="00196957" w:rsidRPr="00196957" w:rsidRDefault="00196957" w:rsidP="00196957">
      <w:pPr>
        <w:pStyle w:val="BodyContactInfo"/>
        <w:numPr>
          <w:ilvl w:val="1"/>
          <w:numId w:val="13"/>
        </w:numPr>
        <w:rPr>
          <w:rFonts w:ascii="Calibri" w:hAnsi="Calibri" w:cs="Calibri"/>
          <w:sz w:val="22"/>
          <w:szCs w:val="22"/>
          <w:lang w:val="en-IN"/>
        </w:rPr>
      </w:pPr>
      <w:r w:rsidRPr="00196957">
        <w:rPr>
          <w:rFonts w:ascii="Calibri" w:hAnsi="Calibri" w:cs="Calibri"/>
          <w:sz w:val="22"/>
          <w:szCs w:val="22"/>
          <w:lang w:val="en-IN"/>
        </w:rPr>
        <w:t>Revision planning for exam readiness</w:t>
      </w:r>
    </w:p>
    <w:p w14:paraId="3944CDB1" w14:textId="77777777" w:rsidR="00196957" w:rsidRPr="00196957" w:rsidRDefault="00196957" w:rsidP="00196957">
      <w:pPr>
        <w:pStyle w:val="BodyContactInfo"/>
        <w:numPr>
          <w:ilvl w:val="0"/>
          <w:numId w:val="13"/>
        </w:numPr>
        <w:rPr>
          <w:rFonts w:ascii="Calibri" w:hAnsi="Calibri" w:cs="Calibri"/>
          <w:sz w:val="22"/>
          <w:szCs w:val="22"/>
          <w:lang w:val="en-IN"/>
        </w:rPr>
      </w:pPr>
      <w:r w:rsidRPr="00196957">
        <w:rPr>
          <w:rFonts w:ascii="Calibri" w:hAnsi="Calibri" w:cs="Calibri"/>
          <w:b/>
          <w:bCs/>
          <w:sz w:val="22"/>
          <w:szCs w:val="22"/>
          <w:lang w:val="en-IN"/>
        </w:rPr>
        <w:t>Objective:</w:t>
      </w:r>
      <w:r w:rsidRPr="00196957">
        <w:rPr>
          <w:rFonts w:ascii="Calibri" w:hAnsi="Calibri" w:cs="Calibri"/>
          <w:sz w:val="22"/>
          <w:szCs w:val="22"/>
          <w:lang w:val="en-IN"/>
        </w:rPr>
        <w:t xml:space="preserve"> Consolidate learning through practice and feedback.</w:t>
      </w:r>
    </w:p>
    <w:p w14:paraId="1F93CE6D" w14:textId="77777777" w:rsidR="00196957" w:rsidRPr="00196957" w:rsidRDefault="00196957" w:rsidP="00196957">
      <w:pPr>
        <w:pStyle w:val="BodyContactInfo"/>
        <w:numPr>
          <w:ilvl w:val="0"/>
          <w:numId w:val="13"/>
        </w:numPr>
        <w:rPr>
          <w:rFonts w:ascii="Calibri" w:hAnsi="Calibri" w:cs="Calibri"/>
          <w:sz w:val="22"/>
          <w:szCs w:val="22"/>
          <w:lang w:val="en-IN"/>
        </w:rPr>
      </w:pPr>
      <w:r w:rsidRPr="00196957">
        <w:rPr>
          <w:rFonts w:ascii="Calibri" w:hAnsi="Calibri" w:cs="Calibri"/>
          <w:b/>
          <w:bCs/>
          <w:sz w:val="22"/>
          <w:szCs w:val="22"/>
          <w:lang w:val="en-IN"/>
        </w:rPr>
        <w:lastRenderedPageBreak/>
        <w:t>Outcome:</w:t>
      </w:r>
      <w:r w:rsidRPr="00196957">
        <w:rPr>
          <w:rFonts w:ascii="Calibri" w:hAnsi="Calibri" w:cs="Calibri"/>
          <w:sz w:val="22"/>
          <w:szCs w:val="22"/>
          <w:lang w:val="en-IN"/>
        </w:rPr>
        <w:t xml:space="preserve"> Confidence and competence in subject application.</w:t>
      </w:r>
    </w:p>
    <w:p w14:paraId="0462FE3F" w14:textId="77777777" w:rsidR="00196957" w:rsidRPr="00196957" w:rsidRDefault="00196957" w:rsidP="00196957">
      <w:pPr>
        <w:pStyle w:val="BodyContactInfo"/>
        <w:numPr>
          <w:ilvl w:val="0"/>
          <w:numId w:val="13"/>
        </w:numPr>
        <w:rPr>
          <w:rFonts w:ascii="Calibri" w:hAnsi="Calibri" w:cs="Calibri"/>
          <w:sz w:val="22"/>
          <w:szCs w:val="22"/>
          <w:lang w:val="en-IN"/>
        </w:rPr>
      </w:pPr>
      <w:r w:rsidRPr="00196957">
        <w:rPr>
          <w:rFonts w:ascii="Calibri" w:hAnsi="Calibri" w:cs="Calibri"/>
          <w:b/>
          <w:bCs/>
          <w:sz w:val="22"/>
          <w:szCs w:val="22"/>
          <w:lang w:val="en-IN"/>
        </w:rPr>
        <w:t>Key Skills:</w:t>
      </w:r>
      <w:r w:rsidRPr="00196957">
        <w:rPr>
          <w:rFonts w:ascii="Calibri" w:hAnsi="Calibri" w:cs="Calibri"/>
          <w:sz w:val="22"/>
          <w:szCs w:val="22"/>
          <w:lang w:val="en-IN"/>
        </w:rPr>
        <w:t xml:space="preserve"> Test-taking strategy, reflective improvement</w:t>
      </w:r>
    </w:p>
    <w:p w14:paraId="46BFCC4F" w14:textId="5CB2BF09" w:rsidR="00196957" w:rsidRPr="00196957" w:rsidRDefault="00196957" w:rsidP="00196957">
      <w:pPr>
        <w:pStyle w:val="BodyContactInfo"/>
        <w:rPr>
          <w:rFonts w:ascii="Calibri" w:hAnsi="Calibri" w:cs="Calibri"/>
          <w:b/>
          <w:bCs/>
          <w:sz w:val="22"/>
          <w:szCs w:val="22"/>
          <w:lang w:val="en-IN"/>
        </w:rPr>
      </w:pPr>
      <w:r w:rsidRPr="00196957">
        <w:rPr>
          <w:rFonts w:ascii="Calibri" w:hAnsi="Calibri" w:cs="Calibri"/>
          <w:b/>
          <w:bCs/>
          <w:sz w:val="22"/>
          <w:szCs w:val="22"/>
          <w:lang w:val="en-IN"/>
        </w:rPr>
        <w:t>Closing Remarks</w:t>
      </w:r>
    </w:p>
    <w:p w14:paraId="470DC352" w14:textId="77777777" w:rsidR="00196957" w:rsidRPr="00196957" w:rsidRDefault="00196957" w:rsidP="00196957">
      <w:pPr>
        <w:pStyle w:val="BodyContactInfo"/>
        <w:rPr>
          <w:rFonts w:ascii="Calibri" w:hAnsi="Calibri" w:cs="Calibri"/>
          <w:sz w:val="22"/>
          <w:szCs w:val="22"/>
          <w:lang w:val="en-IN"/>
        </w:rPr>
      </w:pPr>
      <w:r w:rsidRPr="00196957">
        <w:rPr>
          <w:rFonts w:ascii="Calibri" w:hAnsi="Calibri" w:cs="Calibri"/>
          <w:sz w:val="22"/>
          <w:szCs w:val="22"/>
          <w:lang w:val="en-IN"/>
        </w:rPr>
        <w:t xml:space="preserve">This course bridges the gap between </w:t>
      </w:r>
      <w:r w:rsidRPr="00196957">
        <w:rPr>
          <w:rFonts w:ascii="Calibri" w:hAnsi="Calibri" w:cs="Calibri"/>
          <w:b/>
          <w:bCs/>
          <w:sz w:val="22"/>
          <w:szCs w:val="22"/>
          <w:lang w:val="en-IN"/>
        </w:rPr>
        <w:t>subject knowledge and exam application</w:t>
      </w:r>
      <w:r w:rsidRPr="00196957">
        <w:rPr>
          <w:rFonts w:ascii="Calibri" w:hAnsi="Calibri" w:cs="Calibri"/>
          <w:sz w:val="22"/>
          <w:szCs w:val="22"/>
          <w:lang w:val="en-IN"/>
        </w:rPr>
        <w:t xml:space="preserve">, ensuring teachers are not just knowledgeable but also </w:t>
      </w:r>
      <w:proofErr w:type="gramStart"/>
      <w:r w:rsidRPr="00196957">
        <w:rPr>
          <w:rFonts w:ascii="Calibri" w:hAnsi="Calibri" w:cs="Calibri"/>
          <w:b/>
          <w:bCs/>
          <w:sz w:val="22"/>
          <w:szCs w:val="22"/>
          <w:lang w:val="en-IN"/>
        </w:rPr>
        <w:t>exam-ready</w:t>
      </w:r>
      <w:proofErr w:type="gramEnd"/>
      <w:r w:rsidRPr="00196957">
        <w:rPr>
          <w:rFonts w:ascii="Calibri" w:hAnsi="Calibri" w:cs="Calibri"/>
          <w:sz w:val="22"/>
          <w:szCs w:val="22"/>
          <w:lang w:val="en-IN"/>
        </w:rPr>
        <w:t xml:space="preserve">. By the end, educators will have a </w:t>
      </w:r>
      <w:r w:rsidRPr="00196957">
        <w:rPr>
          <w:rFonts w:ascii="Calibri" w:hAnsi="Calibri" w:cs="Calibri"/>
          <w:b/>
          <w:bCs/>
          <w:sz w:val="22"/>
          <w:szCs w:val="22"/>
          <w:lang w:val="en-IN"/>
        </w:rPr>
        <w:t>personalized strategy, subject mastery, and the confidence to excel in TET</w:t>
      </w:r>
      <w:r w:rsidRPr="00196957">
        <w:rPr>
          <w:rFonts w:ascii="Calibri" w:hAnsi="Calibri" w:cs="Calibri"/>
          <w:sz w:val="22"/>
          <w:szCs w:val="22"/>
          <w:lang w:val="en-IN"/>
        </w:rPr>
        <w:t>.</w:t>
      </w:r>
    </w:p>
    <w:p w14:paraId="760B0BB5" w14:textId="77777777" w:rsidR="00196957" w:rsidRPr="00196957" w:rsidRDefault="00196957" w:rsidP="00196957">
      <w:pPr>
        <w:pStyle w:val="BodyContactInfo"/>
        <w:rPr>
          <w:rFonts w:ascii="Calibri" w:hAnsi="Calibri" w:cs="Calibri"/>
          <w:sz w:val="22"/>
          <w:szCs w:val="22"/>
          <w:lang w:val="en-IN"/>
        </w:rPr>
      </w:pPr>
      <w:r w:rsidRPr="00196957">
        <w:rPr>
          <w:rFonts w:ascii="Calibri" w:hAnsi="Calibri" w:cs="Calibri"/>
          <w:b/>
          <w:bCs/>
          <w:sz w:val="22"/>
          <w:szCs w:val="22"/>
          <w:lang w:val="en-IN"/>
        </w:rPr>
        <w:t>Duration:</w:t>
      </w:r>
      <w:r w:rsidRPr="00196957">
        <w:rPr>
          <w:rFonts w:ascii="Calibri" w:hAnsi="Calibri" w:cs="Calibri"/>
          <w:sz w:val="22"/>
          <w:szCs w:val="22"/>
          <w:lang w:val="en-IN"/>
        </w:rPr>
        <w:t xml:space="preserve"> 4 weeks (12–15 hrs total learning time)</w:t>
      </w:r>
      <w:r w:rsidRPr="00196957">
        <w:rPr>
          <w:rFonts w:ascii="Calibri" w:hAnsi="Calibri" w:cs="Calibri"/>
          <w:sz w:val="22"/>
          <w:szCs w:val="22"/>
          <w:lang w:val="en-IN"/>
        </w:rPr>
        <w:br/>
      </w:r>
      <w:r w:rsidRPr="00196957">
        <w:rPr>
          <w:rFonts w:ascii="Calibri" w:hAnsi="Calibri" w:cs="Calibri"/>
          <w:b/>
          <w:bCs/>
          <w:sz w:val="22"/>
          <w:szCs w:val="22"/>
          <w:lang w:val="en-IN"/>
        </w:rPr>
        <w:t>Delivery Methodology:</w:t>
      </w:r>
      <w:r w:rsidRPr="00196957">
        <w:rPr>
          <w:rFonts w:ascii="Calibri" w:hAnsi="Calibri" w:cs="Calibri"/>
          <w:sz w:val="22"/>
          <w:szCs w:val="22"/>
          <w:lang w:val="en-IN"/>
        </w:rPr>
        <w:t xml:space="preserve"> Blended learning — self-paced videos, live interactive Q&amp;A, diagnostic assessments, practice drills, and feedback-based learning.</w:t>
      </w:r>
    </w:p>
    <w:p w14:paraId="0454AD6B" w14:textId="77777777" w:rsidR="00196957" w:rsidRDefault="00196957" w:rsidP="00702223">
      <w:pPr>
        <w:pStyle w:val="BodyContactInfo"/>
        <w:rPr>
          <w:rStyle w:val="Greentext"/>
          <w:rFonts w:ascii="Calibri" w:hAnsi="Calibri" w:cs="Calibri"/>
          <w:color w:val="auto"/>
          <w:sz w:val="22"/>
          <w:szCs w:val="22"/>
        </w:rPr>
      </w:pPr>
    </w:p>
    <w:p w14:paraId="3004B9B3" w14:textId="77777777" w:rsidR="00A610C9" w:rsidRDefault="00A610C9" w:rsidP="00702223">
      <w:pPr>
        <w:pStyle w:val="BodyContactInfo"/>
        <w:rPr>
          <w:rStyle w:val="Greentext"/>
          <w:rFonts w:ascii="Calibri" w:hAnsi="Calibri" w:cs="Calibri"/>
          <w:color w:val="auto"/>
          <w:sz w:val="22"/>
          <w:szCs w:val="22"/>
        </w:rPr>
      </w:pPr>
    </w:p>
    <w:p w14:paraId="12C48AC2" w14:textId="77777777" w:rsidR="00A610C9" w:rsidRDefault="00A610C9" w:rsidP="00702223">
      <w:pPr>
        <w:pStyle w:val="BodyContactInfo"/>
        <w:rPr>
          <w:rStyle w:val="Greentext"/>
          <w:rFonts w:ascii="Calibri" w:hAnsi="Calibri" w:cs="Calibri"/>
          <w:color w:val="auto"/>
          <w:sz w:val="22"/>
          <w:szCs w:val="22"/>
        </w:rPr>
      </w:pPr>
    </w:p>
    <w:p w14:paraId="7CA28135" w14:textId="77777777" w:rsidR="00A610C9" w:rsidRDefault="00A610C9" w:rsidP="00702223">
      <w:pPr>
        <w:pStyle w:val="BodyContactInfo"/>
        <w:rPr>
          <w:rStyle w:val="Greentext"/>
          <w:rFonts w:ascii="Calibri" w:hAnsi="Calibri" w:cs="Calibri"/>
          <w:color w:val="auto"/>
          <w:sz w:val="22"/>
          <w:szCs w:val="22"/>
        </w:rPr>
      </w:pPr>
    </w:p>
    <w:p w14:paraId="236238A9" w14:textId="77777777" w:rsidR="00A610C9" w:rsidRDefault="00A610C9" w:rsidP="00702223">
      <w:pPr>
        <w:pStyle w:val="BodyContactInfo"/>
        <w:rPr>
          <w:rStyle w:val="Greentext"/>
          <w:rFonts w:ascii="Calibri" w:hAnsi="Calibri" w:cs="Calibri"/>
          <w:color w:val="auto"/>
          <w:sz w:val="22"/>
          <w:szCs w:val="22"/>
        </w:rPr>
      </w:pPr>
    </w:p>
    <w:p w14:paraId="3454E047" w14:textId="77777777" w:rsidR="00A610C9" w:rsidRDefault="00A610C9" w:rsidP="00702223">
      <w:pPr>
        <w:pStyle w:val="BodyContactInfo"/>
        <w:rPr>
          <w:rStyle w:val="Greentext"/>
          <w:rFonts w:ascii="Calibri" w:hAnsi="Calibri" w:cs="Calibri"/>
          <w:color w:val="auto"/>
          <w:sz w:val="22"/>
          <w:szCs w:val="22"/>
        </w:rPr>
      </w:pPr>
    </w:p>
    <w:p w14:paraId="4ADA0427" w14:textId="77777777" w:rsidR="00A610C9" w:rsidRDefault="00A610C9" w:rsidP="00702223">
      <w:pPr>
        <w:pStyle w:val="BodyContactInfo"/>
        <w:rPr>
          <w:rStyle w:val="Greentext"/>
          <w:rFonts w:ascii="Calibri" w:hAnsi="Calibri" w:cs="Calibri"/>
          <w:color w:val="auto"/>
          <w:sz w:val="22"/>
          <w:szCs w:val="22"/>
        </w:rPr>
      </w:pPr>
    </w:p>
    <w:p w14:paraId="7086E850" w14:textId="77777777" w:rsidR="00A610C9" w:rsidRDefault="00A610C9" w:rsidP="00702223">
      <w:pPr>
        <w:pStyle w:val="BodyContactInfo"/>
        <w:rPr>
          <w:rStyle w:val="Greentext"/>
          <w:rFonts w:ascii="Calibri" w:hAnsi="Calibri" w:cs="Calibri"/>
          <w:color w:val="auto"/>
          <w:sz w:val="22"/>
          <w:szCs w:val="22"/>
        </w:rPr>
      </w:pPr>
    </w:p>
    <w:p w14:paraId="3406F236" w14:textId="77777777" w:rsidR="00A610C9" w:rsidRDefault="00A610C9" w:rsidP="00702223">
      <w:pPr>
        <w:pStyle w:val="BodyContactInfo"/>
        <w:rPr>
          <w:rStyle w:val="Greentext"/>
          <w:rFonts w:ascii="Calibri" w:hAnsi="Calibri" w:cs="Calibri"/>
          <w:color w:val="auto"/>
          <w:sz w:val="22"/>
          <w:szCs w:val="22"/>
        </w:rPr>
      </w:pPr>
    </w:p>
    <w:p w14:paraId="15BD9EC2" w14:textId="77777777" w:rsidR="00A610C9" w:rsidRDefault="00A610C9" w:rsidP="00702223">
      <w:pPr>
        <w:pStyle w:val="BodyContactInfo"/>
        <w:rPr>
          <w:rStyle w:val="Greentext"/>
          <w:rFonts w:ascii="Calibri" w:hAnsi="Calibri" w:cs="Calibri"/>
          <w:color w:val="auto"/>
          <w:sz w:val="22"/>
          <w:szCs w:val="22"/>
        </w:rPr>
      </w:pPr>
    </w:p>
    <w:p w14:paraId="216A5B8D" w14:textId="77777777" w:rsidR="00A610C9" w:rsidRDefault="00A610C9" w:rsidP="00702223">
      <w:pPr>
        <w:pStyle w:val="BodyContactInfo"/>
        <w:rPr>
          <w:rStyle w:val="Greentext"/>
          <w:rFonts w:ascii="Calibri" w:hAnsi="Calibri" w:cs="Calibri"/>
          <w:color w:val="auto"/>
          <w:sz w:val="22"/>
          <w:szCs w:val="22"/>
        </w:rPr>
      </w:pPr>
    </w:p>
    <w:p w14:paraId="262C3293" w14:textId="77777777" w:rsidR="00A610C9" w:rsidRDefault="00A610C9" w:rsidP="00702223">
      <w:pPr>
        <w:pStyle w:val="BodyContactInfo"/>
        <w:rPr>
          <w:rStyle w:val="Greentext"/>
          <w:rFonts w:ascii="Calibri" w:hAnsi="Calibri" w:cs="Calibri"/>
          <w:color w:val="auto"/>
          <w:sz w:val="22"/>
          <w:szCs w:val="22"/>
        </w:rPr>
      </w:pPr>
    </w:p>
    <w:p w14:paraId="0AC82694" w14:textId="77777777" w:rsidR="00A610C9" w:rsidRDefault="00A610C9" w:rsidP="00702223">
      <w:pPr>
        <w:pStyle w:val="BodyContactInfo"/>
        <w:rPr>
          <w:rStyle w:val="Greentext"/>
          <w:rFonts w:ascii="Calibri" w:hAnsi="Calibri" w:cs="Calibri"/>
          <w:color w:val="auto"/>
          <w:sz w:val="22"/>
          <w:szCs w:val="22"/>
        </w:rPr>
      </w:pPr>
    </w:p>
    <w:p w14:paraId="3BE551F8" w14:textId="77777777" w:rsidR="00A610C9" w:rsidRDefault="00A610C9" w:rsidP="00702223">
      <w:pPr>
        <w:pStyle w:val="BodyContactInfo"/>
        <w:rPr>
          <w:rStyle w:val="Greentext"/>
          <w:rFonts w:ascii="Calibri" w:hAnsi="Calibri" w:cs="Calibri"/>
          <w:color w:val="auto"/>
          <w:sz w:val="22"/>
          <w:szCs w:val="22"/>
        </w:rPr>
      </w:pPr>
    </w:p>
    <w:p w14:paraId="29FDE5A3" w14:textId="77777777" w:rsidR="00A610C9" w:rsidRDefault="00A610C9" w:rsidP="00702223">
      <w:pPr>
        <w:pStyle w:val="BodyContactInfo"/>
        <w:rPr>
          <w:rStyle w:val="Greentext"/>
          <w:rFonts w:ascii="Calibri" w:hAnsi="Calibri" w:cs="Calibri"/>
          <w:color w:val="auto"/>
          <w:sz w:val="22"/>
          <w:szCs w:val="22"/>
        </w:rPr>
      </w:pPr>
    </w:p>
    <w:p w14:paraId="44E6CA42" w14:textId="77777777" w:rsidR="00A610C9" w:rsidRDefault="00A610C9" w:rsidP="00702223">
      <w:pPr>
        <w:pStyle w:val="BodyContactInfo"/>
        <w:rPr>
          <w:rStyle w:val="Greentext"/>
          <w:rFonts w:ascii="Calibri" w:hAnsi="Calibri" w:cs="Calibri"/>
          <w:color w:val="auto"/>
          <w:sz w:val="22"/>
          <w:szCs w:val="22"/>
        </w:rPr>
      </w:pPr>
    </w:p>
    <w:p w14:paraId="0615581E" w14:textId="77777777" w:rsidR="00A610C9" w:rsidRDefault="00A610C9" w:rsidP="00702223">
      <w:pPr>
        <w:pStyle w:val="BodyContactInfo"/>
        <w:rPr>
          <w:rStyle w:val="Greentext"/>
          <w:rFonts w:ascii="Calibri" w:hAnsi="Calibri" w:cs="Calibri"/>
          <w:color w:val="auto"/>
          <w:sz w:val="22"/>
          <w:szCs w:val="22"/>
        </w:rPr>
      </w:pPr>
    </w:p>
    <w:p w14:paraId="2E413965" w14:textId="77777777" w:rsidR="00A610C9" w:rsidRDefault="00A610C9" w:rsidP="00702223">
      <w:pPr>
        <w:pStyle w:val="BodyContactInfo"/>
        <w:rPr>
          <w:rStyle w:val="Greentext"/>
          <w:rFonts w:ascii="Calibri" w:hAnsi="Calibri" w:cs="Calibri"/>
          <w:color w:val="auto"/>
          <w:sz w:val="22"/>
          <w:szCs w:val="22"/>
        </w:rPr>
      </w:pPr>
    </w:p>
    <w:p w14:paraId="17442B04" w14:textId="77777777" w:rsidR="00A610C9" w:rsidRDefault="00A610C9" w:rsidP="00702223">
      <w:pPr>
        <w:pStyle w:val="BodyContactInfo"/>
        <w:rPr>
          <w:rStyle w:val="Greentext"/>
          <w:rFonts w:ascii="Calibri" w:hAnsi="Calibri" w:cs="Calibri"/>
          <w:color w:val="auto"/>
          <w:sz w:val="22"/>
          <w:szCs w:val="22"/>
        </w:rPr>
      </w:pPr>
    </w:p>
    <w:p w14:paraId="1951EFF1" w14:textId="77777777" w:rsidR="00A610C9" w:rsidRDefault="00A610C9" w:rsidP="00702223">
      <w:pPr>
        <w:pStyle w:val="BodyContactInfo"/>
        <w:rPr>
          <w:rStyle w:val="Greentext"/>
          <w:rFonts w:ascii="Calibri" w:hAnsi="Calibri" w:cs="Calibri"/>
          <w:color w:val="auto"/>
          <w:sz w:val="22"/>
          <w:szCs w:val="22"/>
        </w:rPr>
      </w:pPr>
    </w:p>
    <w:p w14:paraId="6B386AF8" w14:textId="77777777" w:rsidR="00A610C9" w:rsidRDefault="00A610C9" w:rsidP="00702223">
      <w:pPr>
        <w:pStyle w:val="BodyContactInfo"/>
        <w:rPr>
          <w:rStyle w:val="Greentext"/>
          <w:rFonts w:ascii="Calibri" w:hAnsi="Calibri" w:cs="Calibri"/>
          <w:color w:val="auto"/>
          <w:sz w:val="22"/>
          <w:szCs w:val="22"/>
        </w:rPr>
      </w:pPr>
    </w:p>
    <w:p w14:paraId="6C68A5F5"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highlight w:val="yellow"/>
          <w:lang w:val="en-IN"/>
        </w:rPr>
        <w:lastRenderedPageBreak/>
        <w:t>Ref Code:</w:t>
      </w:r>
      <w:r w:rsidRPr="00A610C9">
        <w:rPr>
          <w:rFonts w:ascii="Calibri" w:hAnsi="Calibri" w:cs="Calibri"/>
          <w:sz w:val="22"/>
          <w:szCs w:val="22"/>
          <w:highlight w:val="yellow"/>
          <w:lang w:val="en-IN"/>
        </w:rPr>
        <w:t xml:space="preserve"> FED-TET-PE-02</w:t>
      </w:r>
      <w:r w:rsidRPr="00A610C9">
        <w:rPr>
          <w:rFonts w:ascii="Calibri" w:hAnsi="Calibri" w:cs="Calibri"/>
          <w:sz w:val="22"/>
          <w:szCs w:val="22"/>
          <w:highlight w:val="yellow"/>
          <w:lang w:val="en-IN"/>
        </w:rPr>
        <w:br/>
      </w:r>
      <w:r w:rsidRPr="00A610C9">
        <w:rPr>
          <w:rFonts w:ascii="Calibri" w:hAnsi="Calibri" w:cs="Calibri"/>
          <w:b/>
          <w:bCs/>
          <w:sz w:val="22"/>
          <w:szCs w:val="22"/>
          <w:highlight w:val="yellow"/>
          <w:lang w:val="en-IN"/>
        </w:rPr>
        <w:t>Course Title:</w:t>
      </w:r>
      <w:r w:rsidRPr="00A610C9">
        <w:rPr>
          <w:rFonts w:ascii="Calibri" w:hAnsi="Calibri" w:cs="Calibri"/>
          <w:sz w:val="22"/>
          <w:szCs w:val="22"/>
          <w:highlight w:val="yellow"/>
          <w:lang w:val="en-IN"/>
        </w:rPr>
        <w:t xml:space="preserve"> Pedagogy Excellence &amp; Child Development</w:t>
      </w:r>
      <w:r w:rsidRPr="00A610C9">
        <w:rPr>
          <w:rFonts w:ascii="Calibri" w:hAnsi="Calibri" w:cs="Calibri"/>
          <w:sz w:val="22"/>
          <w:szCs w:val="22"/>
          <w:lang w:val="en-IN"/>
        </w:rPr>
        <w:br/>
      </w:r>
      <w:r w:rsidRPr="00A610C9">
        <w:rPr>
          <w:rFonts w:ascii="Calibri" w:hAnsi="Calibri" w:cs="Calibri"/>
          <w:b/>
          <w:bCs/>
          <w:sz w:val="22"/>
          <w:szCs w:val="22"/>
          <w:lang w:val="en-IN"/>
        </w:rPr>
        <w:t>Duration:</w:t>
      </w:r>
      <w:r w:rsidRPr="00A610C9">
        <w:rPr>
          <w:rFonts w:ascii="Calibri" w:hAnsi="Calibri" w:cs="Calibri"/>
          <w:sz w:val="22"/>
          <w:szCs w:val="22"/>
          <w:lang w:val="en-IN"/>
        </w:rPr>
        <w:t xml:space="preserve"> 3 weeks (10–12 hrs)</w:t>
      </w:r>
      <w:r w:rsidRPr="00A610C9">
        <w:rPr>
          <w:rFonts w:ascii="Calibri" w:hAnsi="Calibri" w:cs="Calibri"/>
          <w:sz w:val="22"/>
          <w:szCs w:val="22"/>
          <w:lang w:val="en-IN"/>
        </w:rPr>
        <w:br/>
      </w:r>
      <w:r w:rsidRPr="00A610C9">
        <w:rPr>
          <w:rFonts w:ascii="Calibri" w:hAnsi="Calibri" w:cs="Calibri"/>
          <w:b/>
          <w:bCs/>
          <w:sz w:val="22"/>
          <w:szCs w:val="22"/>
          <w:lang w:val="en-IN"/>
        </w:rPr>
        <w:t>Focus Area:</w:t>
      </w:r>
      <w:r w:rsidRPr="00A610C9">
        <w:rPr>
          <w:rFonts w:ascii="Calibri" w:hAnsi="Calibri" w:cs="Calibri"/>
          <w:sz w:val="22"/>
          <w:szCs w:val="22"/>
          <w:lang w:val="en-IN"/>
        </w:rPr>
        <w:t xml:space="preserve"> Master learner-</w:t>
      </w:r>
      <w:proofErr w:type="spellStart"/>
      <w:r w:rsidRPr="00A610C9">
        <w:rPr>
          <w:rFonts w:ascii="Calibri" w:hAnsi="Calibri" w:cs="Calibri"/>
          <w:sz w:val="22"/>
          <w:szCs w:val="22"/>
          <w:lang w:val="en-IN"/>
        </w:rPr>
        <w:t>centered</w:t>
      </w:r>
      <w:proofErr w:type="spellEnd"/>
      <w:r w:rsidRPr="00A610C9">
        <w:rPr>
          <w:rFonts w:ascii="Calibri" w:hAnsi="Calibri" w:cs="Calibri"/>
          <w:sz w:val="22"/>
          <w:szCs w:val="22"/>
          <w:lang w:val="en-IN"/>
        </w:rPr>
        <w:t xml:space="preserve"> teaching methods &amp; child development concepts aligned with NEP/NCTE</w:t>
      </w:r>
      <w:r w:rsidRPr="00A610C9">
        <w:rPr>
          <w:rFonts w:ascii="Calibri" w:hAnsi="Calibri" w:cs="Calibri"/>
          <w:sz w:val="22"/>
          <w:szCs w:val="22"/>
          <w:lang w:val="en-IN"/>
        </w:rPr>
        <w:br/>
      </w:r>
      <w:r w:rsidRPr="00A610C9">
        <w:rPr>
          <w:rFonts w:ascii="Calibri" w:hAnsi="Calibri" w:cs="Calibri"/>
          <w:b/>
          <w:bCs/>
          <w:sz w:val="22"/>
          <w:szCs w:val="22"/>
          <w:lang w:val="en-IN"/>
        </w:rPr>
        <w:t>Delivery Method:</w:t>
      </w:r>
      <w:r w:rsidRPr="00A610C9">
        <w:rPr>
          <w:rFonts w:ascii="Calibri" w:hAnsi="Calibri" w:cs="Calibri"/>
          <w:sz w:val="22"/>
          <w:szCs w:val="22"/>
          <w:lang w:val="en-IN"/>
        </w:rPr>
        <w:t xml:space="preserve"> Video lessons, interactive case studies, group discussions, reflective tasks</w:t>
      </w:r>
    </w:p>
    <w:p w14:paraId="31363823" w14:textId="77777777" w:rsidR="00FA4DB1" w:rsidRDefault="00FA4DB1" w:rsidP="00A610C9">
      <w:pPr>
        <w:pStyle w:val="BodyContactInfo"/>
        <w:rPr>
          <w:rFonts w:ascii="Calibri" w:hAnsi="Calibri" w:cs="Calibri"/>
          <w:sz w:val="22"/>
          <w:szCs w:val="22"/>
          <w:lang w:val="en-IN"/>
        </w:rPr>
      </w:pPr>
    </w:p>
    <w:p w14:paraId="550A1073" w14:textId="69EC81A3"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Prelude</w:t>
      </w:r>
    </w:p>
    <w:p w14:paraId="7E25F4D3"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sz w:val="22"/>
          <w:szCs w:val="22"/>
          <w:lang w:val="en-IN"/>
        </w:rPr>
        <w:t xml:space="preserve">Effective teaching requires more than subject knowledge — it requires understanding how learners grow, develop, and respond to teaching methods. Many TET candidates struggle with </w:t>
      </w:r>
      <w:r w:rsidRPr="00A610C9">
        <w:rPr>
          <w:rFonts w:ascii="Calibri" w:hAnsi="Calibri" w:cs="Calibri"/>
          <w:b/>
          <w:bCs/>
          <w:sz w:val="22"/>
          <w:szCs w:val="22"/>
          <w:lang w:val="en-IN"/>
        </w:rPr>
        <w:t>competency-based pedagogy and child development questions</w:t>
      </w:r>
      <w:r w:rsidRPr="00A610C9">
        <w:rPr>
          <w:rFonts w:ascii="Calibri" w:hAnsi="Calibri" w:cs="Calibri"/>
          <w:sz w:val="22"/>
          <w:szCs w:val="22"/>
          <w:lang w:val="en-IN"/>
        </w:rPr>
        <w:t xml:space="preserve">, even when they understand theory. This course ensures teachers can </w:t>
      </w:r>
      <w:r w:rsidRPr="00A610C9">
        <w:rPr>
          <w:rFonts w:ascii="Calibri" w:hAnsi="Calibri" w:cs="Calibri"/>
          <w:b/>
          <w:bCs/>
          <w:sz w:val="22"/>
          <w:szCs w:val="22"/>
          <w:lang w:val="en-IN"/>
        </w:rPr>
        <w:t>bridge theory with practice</w:t>
      </w:r>
      <w:r w:rsidRPr="00A610C9">
        <w:rPr>
          <w:rFonts w:ascii="Calibri" w:hAnsi="Calibri" w:cs="Calibri"/>
          <w:sz w:val="22"/>
          <w:szCs w:val="22"/>
          <w:lang w:val="en-IN"/>
        </w:rPr>
        <w:t>, master NEP/NCTE-aligned teaching strategies, and confidently answer pedagogy-based questions.</w:t>
      </w:r>
    </w:p>
    <w:p w14:paraId="52433289" w14:textId="77777777" w:rsidR="00FA4DB1" w:rsidRDefault="00FA4DB1" w:rsidP="00A610C9">
      <w:pPr>
        <w:pStyle w:val="BodyContactInfo"/>
        <w:rPr>
          <w:rFonts w:ascii="Calibri" w:hAnsi="Calibri" w:cs="Calibri"/>
          <w:sz w:val="22"/>
          <w:szCs w:val="22"/>
          <w:lang w:val="en-IN"/>
        </w:rPr>
      </w:pPr>
    </w:p>
    <w:p w14:paraId="34D373CF" w14:textId="163D8C7C"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Prerequisites</w:t>
      </w:r>
    </w:p>
    <w:p w14:paraId="2F0EA0B8" w14:textId="77777777" w:rsidR="00A610C9" w:rsidRPr="00A610C9" w:rsidRDefault="00A610C9" w:rsidP="00A610C9">
      <w:pPr>
        <w:pStyle w:val="BodyContactInfo"/>
        <w:numPr>
          <w:ilvl w:val="0"/>
          <w:numId w:val="14"/>
        </w:numPr>
        <w:rPr>
          <w:rFonts w:ascii="Calibri" w:hAnsi="Calibri" w:cs="Calibri"/>
          <w:sz w:val="22"/>
          <w:szCs w:val="22"/>
          <w:lang w:val="en-IN"/>
        </w:rPr>
      </w:pPr>
      <w:r w:rsidRPr="00A610C9">
        <w:rPr>
          <w:rFonts w:ascii="Calibri" w:hAnsi="Calibri" w:cs="Calibri"/>
          <w:sz w:val="22"/>
          <w:szCs w:val="22"/>
          <w:lang w:val="en-IN"/>
        </w:rPr>
        <w:t>Familiarity with teaching basics (formal or informal).</w:t>
      </w:r>
    </w:p>
    <w:p w14:paraId="5F38887C" w14:textId="77777777" w:rsidR="00A610C9" w:rsidRPr="00A610C9" w:rsidRDefault="00A610C9" w:rsidP="00A610C9">
      <w:pPr>
        <w:pStyle w:val="BodyContactInfo"/>
        <w:numPr>
          <w:ilvl w:val="0"/>
          <w:numId w:val="14"/>
        </w:numPr>
        <w:rPr>
          <w:rFonts w:ascii="Calibri" w:hAnsi="Calibri" w:cs="Calibri"/>
          <w:sz w:val="22"/>
          <w:szCs w:val="22"/>
          <w:lang w:val="en-IN"/>
        </w:rPr>
      </w:pPr>
      <w:r w:rsidRPr="00A610C9">
        <w:rPr>
          <w:rFonts w:ascii="Calibri" w:hAnsi="Calibri" w:cs="Calibri"/>
          <w:sz w:val="22"/>
          <w:szCs w:val="22"/>
          <w:lang w:val="en-IN"/>
        </w:rPr>
        <w:t>Awareness of TET syllabus pedagogy &amp; child psychology section.</w:t>
      </w:r>
    </w:p>
    <w:p w14:paraId="16D8EE7E" w14:textId="77777777" w:rsidR="00A610C9" w:rsidRPr="00A610C9" w:rsidRDefault="00A610C9" w:rsidP="00A610C9">
      <w:pPr>
        <w:pStyle w:val="BodyContactInfo"/>
        <w:numPr>
          <w:ilvl w:val="0"/>
          <w:numId w:val="14"/>
        </w:numPr>
        <w:rPr>
          <w:rFonts w:ascii="Calibri" w:hAnsi="Calibri" w:cs="Calibri"/>
          <w:sz w:val="22"/>
          <w:szCs w:val="22"/>
          <w:lang w:val="en-IN"/>
        </w:rPr>
      </w:pPr>
      <w:r w:rsidRPr="00A610C9">
        <w:rPr>
          <w:rFonts w:ascii="Calibri" w:hAnsi="Calibri" w:cs="Calibri"/>
          <w:sz w:val="22"/>
          <w:szCs w:val="22"/>
          <w:lang w:val="en-IN"/>
        </w:rPr>
        <w:t>Interest in applying educational theory to classroom practice.</w:t>
      </w:r>
    </w:p>
    <w:p w14:paraId="4500B038" w14:textId="77777777" w:rsidR="00FA4DB1" w:rsidRDefault="00FA4DB1" w:rsidP="00A610C9">
      <w:pPr>
        <w:pStyle w:val="BodyContactInfo"/>
        <w:rPr>
          <w:rFonts w:ascii="Calibri" w:hAnsi="Calibri" w:cs="Calibri"/>
          <w:sz w:val="22"/>
          <w:szCs w:val="22"/>
          <w:lang w:val="en-IN"/>
        </w:rPr>
      </w:pPr>
    </w:p>
    <w:p w14:paraId="4FBC27AA" w14:textId="27F033D1"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Target Audience</w:t>
      </w:r>
    </w:p>
    <w:p w14:paraId="004A75E9" w14:textId="77777777" w:rsidR="00A610C9" w:rsidRPr="00A610C9" w:rsidRDefault="00A610C9" w:rsidP="00A610C9">
      <w:pPr>
        <w:pStyle w:val="BodyContactInfo"/>
        <w:numPr>
          <w:ilvl w:val="0"/>
          <w:numId w:val="15"/>
        </w:numPr>
        <w:rPr>
          <w:rFonts w:ascii="Calibri" w:hAnsi="Calibri" w:cs="Calibri"/>
          <w:sz w:val="22"/>
          <w:szCs w:val="22"/>
          <w:lang w:val="en-IN"/>
        </w:rPr>
      </w:pPr>
      <w:r w:rsidRPr="00A610C9">
        <w:rPr>
          <w:rFonts w:ascii="Calibri" w:hAnsi="Calibri" w:cs="Calibri"/>
          <w:sz w:val="22"/>
          <w:szCs w:val="22"/>
          <w:lang w:val="en-IN"/>
        </w:rPr>
        <w:t>Aspiring teachers preparing for CTET/TET.</w:t>
      </w:r>
    </w:p>
    <w:p w14:paraId="439A1441" w14:textId="77777777" w:rsidR="00A610C9" w:rsidRPr="00A610C9" w:rsidRDefault="00A610C9" w:rsidP="00A610C9">
      <w:pPr>
        <w:pStyle w:val="BodyContactInfo"/>
        <w:numPr>
          <w:ilvl w:val="0"/>
          <w:numId w:val="15"/>
        </w:numPr>
        <w:rPr>
          <w:rFonts w:ascii="Calibri" w:hAnsi="Calibri" w:cs="Calibri"/>
          <w:sz w:val="22"/>
          <w:szCs w:val="22"/>
          <w:lang w:val="en-IN"/>
        </w:rPr>
      </w:pPr>
      <w:r w:rsidRPr="00A610C9">
        <w:rPr>
          <w:rFonts w:ascii="Calibri" w:hAnsi="Calibri" w:cs="Calibri"/>
          <w:sz w:val="22"/>
          <w:szCs w:val="22"/>
          <w:lang w:val="en-IN"/>
        </w:rPr>
        <w:t>Educators seeking to refresh pedagogy &amp; child development knowledge.</w:t>
      </w:r>
    </w:p>
    <w:p w14:paraId="0907ECB1" w14:textId="77777777" w:rsidR="00A610C9" w:rsidRPr="00A610C9" w:rsidRDefault="00A610C9" w:rsidP="00A610C9">
      <w:pPr>
        <w:pStyle w:val="BodyContactInfo"/>
        <w:numPr>
          <w:ilvl w:val="0"/>
          <w:numId w:val="15"/>
        </w:numPr>
        <w:rPr>
          <w:rFonts w:ascii="Calibri" w:hAnsi="Calibri" w:cs="Calibri"/>
          <w:sz w:val="22"/>
          <w:szCs w:val="22"/>
          <w:lang w:val="en-IN"/>
        </w:rPr>
      </w:pPr>
      <w:r w:rsidRPr="00A610C9">
        <w:rPr>
          <w:rFonts w:ascii="Calibri" w:hAnsi="Calibri" w:cs="Calibri"/>
          <w:sz w:val="22"/>
          <w:szCs w:val="22"/>
          <w:lang w:val="en-IN"/>
        </w:rPr>
        <w:t>Teacher trainees in B.Ed./</w:t>
      </w:r>
      <w:proofErr w:type="spellStart"/>
      <w:r w:rsidRPr="00A610C9">
        <w:rPr>
          <w:rFonts w:ascii="Calibri" w:hAnsi="Calibri" w:cs="Calibri"/>
          <w:sz w:val="22"/>
          <w:szCs w:val="22"/>
          <w:lang w:val="en-IN"/>
        </w:rPr>
        <w:t>D.El.Ed</w:t>
      </w:r>
      <w:proofErr w:type="spellEnd"/>
      <w:r w:rsidRPr="00A610C9">
        <w:rPr>
          <w:rFonts w:ascii="Calibri" w:hAnsi="Calibri" w:cs="Calibri"/>
          <w:sz w:val="22"/>
          <w:szCs w:val="22"/>
          <w:lang w:val="en-IN"/>
        </w:rPr>
        <w:t>. programs.</w:t>
      </w:r>
    </w:p>
    <w:p w14:paraId="4EFB88F9" w14:textId="1F7FF0CC"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Course Description</w:t>
      </w:r>
    </w:p>
    <w:p w14:paraId="22C29E83"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sz w:val="22"/>
          <w:szCs w:val="22"/>
          <w:lang w:val="en-IN"/>
        </w:rPr>
        <w:t xml:space="preserve">This </w:t>
      </w:r>
      <w:r w:rsidRPr="00A610C9">
        <w:rPr>
          <w:rFonts w:ascii="Calibri" w:hAnsi="Calibri" w:cs="Calibri"/>
          <w:b/>
          <w:bCs/>
          <w:sz w:val="22"/>
          <w:szCs w:val="22"/>
          <w:lang w:val="en-IN"/>
        </w:rPr>
        <w:t>3-week program</w:t>
      </w:r>
      <w:r w:rsidRPr="00A610C9">
        <w:rPr>
          <w:rFonts w:ascii="Calibri" w:hAnsi="Calibri" w:cs="Calibri"/>
          <w:sz w:val="22"/>
          <w:szCs w:val="22"/>
          <w:lang w:val="en-IN"/>
        </w:rPr>
        <w:t xml:space="preserve"> equips educators with a deep understanding of </w:t>
      </w:r>
      <w:r w:rsidRPr="00A610C9">
        <w:rPr>
          <w:rFonts w:ascii="Calibri" w:hAnsi="Calibri" w:cs="Calibri"/>
          <w:b/>
          <w:bCs/>
          <w:sz w:val="22"/>
          <w:szCs w:val="22"/>
          <w:lang w:val="en-IN"/>
        </w:rPr>
        <w:t>pedagogy, learning theories, and child development</w:t>
      </w:r>
      <w:r w:rsidRPr="00A610C9">
        <w:rPr>
          <w:rFonts w:ascii="Calibri" w:hAnsi="Calibri" w:cs="Calibri"/>
          <w:sz w:val="22"/>
          <w:szCs w:val="22"/>
          <w:lang w:val="en-IN"/>
        </w:rPr>
        <w:t xml:space="preserve"> while focusing on </w:t>
      </w:r>
      <w:r w:rsidRPr="00A610C9">
        <w:rPr>
          <w:rFonts w:ascii="Calibri" w:hAnsi="Calibri" w:cs="Calibri"/>
          <w:b/>
          <w:bCs/>
          <w:sz w:val="22"/>
          <w:szCs w:val="22"/>
          <w:lang w:val="en-IN"/>
        </w:rPr>
        <w:t>exam-relevant application</w:t>
      </w:r>
      <w:r w:rsidRPr="00A610C9">
        <w:rPr>
          <w:rFonts w:ascii="Calibri" w:hAnsi="Calibri" w:cs="Calibri"/>
          <w:sz w:val="22"/>
          <w:szCs w:val="22"/>
          <w:lang w:val="en-IN"/>
        </w:rPr>
        <w:t>. Using case studies, simulations, and practice drills, educators will develop confidence in solving competency-based pedagogy questions and applying insights to real classrooms.</w:t>
      </w:r>
      <w:r w:rsidRPr="00A610C9">
        <w:rPr>
          <w:rFonts w:ascii="Calibri" w:hAnsi="Calibri" w:cs="Calibri"/>
          <w:sz w:val="22"/>
          <w:szCs w:val="22"/>
          <w:lang w:val="en-IN"/>
        </w:rPr>
        <w:br/>
      </w:r>
      <w:r w:rsidRPr="00A610C9">
        <w:rPr>
          <w:rFonts w:ascii="Calibri" w:hAnsi="Calibri" w:cs="Calibri"/>
          <w:b/>
          <w:bCs/>
          <w:sz w:val="22"/>
          <w:szCs w:val="22"/>
          <w:lang w:val="en-IN"/>
        </w:rPr>
        <w:t>Our targeted modules ensure educators can tackle pedagogy and child psychology questions with confidence and accuracy.</w:t>
      </w:r>
    </w:p>
    <w:p w14:paraId="4A61A83C" w14:textId="77777777" w:rsidR="00FA4DB1" w:rsidRDefault="00FA4DB1" w:rsidP="00A610C9">
      <w:pPr>
        <w:pStyle w:val="BodyContactInfo"/>
        <w:rPr>
          <w:rFonts w:ascii="Calibri" w:hAnsi="Calibri" w:cs="Calibri"/>
          <w:sz w:val="22"/>
          <w:szCs w:val="22"/>
          <w:lang w:val="en-IN"/>
        </w:rPr>
      </w:pPr>
    </w:p>
    <w:p w14:paraId="2024F2BA" w14:textId="157BD330"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Learning Objectives</w:t>
      </w:r>
    </w:p>
    <w:p w14:paraId="44808823"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sz w:val="22"/>
          <w:szCs w:val="22"/>
          <w:lang w:val="en-IN"/>
        </w:rPr>
        <w:t>By the end of this course, participants will be able to:</w:t>
      </w:r>
    </w:p>
    <w:p w14:paraId="11F373E5" w14:textId="77777777" w:rsidR="00A610C9" w:rsidRPr="00A610C9" w:rsidRDefault="00A610C9" w:rsidP="00A610C9">
      <w:pPr>
        <w:pStyle w:val="BodyContactInfo"/>
        <w:numPr>
          <w:ilvl w:val="0"/>
          <w:numId w:val="16"/>
        </w:numPr>
        <w:rPr>
          <w:rFonts w:ascii="Calibri" w:hAnsi="Calibri" w:cs="Calibri"/>
          <w:sz w:val="22"/>
          <w:szCs w:val="22"/>
          <w:lang w:val="en-IN"/>
        </w:rPr>
      </w:pPr>
      <w:r w:rsidRPr="00A610C9">
        <w:rPr>
          <w:rFonts w:ascii="Calibri" w:hAnsi="Calibri" w:cs="Calibri"/>
          <w:sz w:val="22"/>
          <w:szCs w:val="22"/>
          <w:lang w:val="en-IN"/>
        </w:rPr>
        <w:lastRenderedPageBreak/>
        <w:t>Understand core principles of pedagogy and child development.</w:t>
      </w:r>
    </w:p>
    <w:p w14:paraId="43B1CF1D" w14:textId="77777777" w:rsidR="00A610C9" w:rsidRPr="00A610C9" w:rsidRDefault="00A610C9" w:rsidP="00A610C9">
      <w:pPr>
        <w:pStyle w:val="BodyContactInfo"/>
        <w:numPr>
          <w:ilvl w:val="0"/>
          <w:numId w:val="16"/>
        </w:numPr>
        <w:rPr>
          <w:rFonts w:ascii="Calibri" w:hAnsi="Calibri" w:cs="Calibri"/>
          <w:sz w:val="22"/>
          <w:szCs w:val="22"/>
          <w:lang w:val="en-IN"/>
        </w:rPr>
      </w:pPr>
      <w:r w:rsidRPr="00A610C9">
        <w:rPr>
          <w:rFonts w:ascii="Calibri" w:hAnsi="Calibri" w:cs="Calibri"/>
          <w:sz w:val="22"/>
          <w:szCs w:val="22"/>
          <w:lang w:val="en-IN"/>
        </w:rPr>
        <w:t>Apply psychological and pedagogical theories to exam and classroom contexts.</w:t>
      </w:r>
    </w:p>
    <w:p w14:paraId="17636AD9" w14:textId="77777777" w:rsidR="00A610C9" w:rsidRPr="00A610C9" w:rsidRDefault="00A610C9" w:rsidP="00A610C9">
      <w:pPr>
        <w:pStyle w:val="BodyContactInfo"/>
        <w:numPr>
          <w:ilvl w:val="0"/>
          <w:numId w:val="16"/>
        </w:numPr>
        <w:rPr>
          <w:rFonts w:ascii="Calibri" w:hAnsi="Calibri" w:cs="Calibri"/>
          <w:sz w:val="22"/>
          <w:szCs w:val="22"/>
          <w:lang w:val="en-IN"/>
        </w:rPr>
      </w:pPr>
      <w:r w:rsidRPr="00A610C9">
        <w:rPr>
          <w:rFonts w:ascii="Calibri" w:hAnsi="Calibri" w:cs="Calibri"/>
          <w:sz w:val="22"/>
          <w:szCs w:val="22"/>
          <w:lang w:val="en-IN"/>
        </w:rPr>
        <w:t>Analyze and solve case-based pedagogy questions.</w:t>
      </w:r>
    </w:p>
    <w:p w14:paraId="5C06BC1B" w14:textId="77777777" w:rsidR="00A610C9" w:rsidRPr="00A610C9" w:rsidRDefault="00A610C9" w:rsidP="00A610C9">
      <w:pPr>
        <w:pStyle w:val="BodyContactInfo"/>
        <w:numPr>
          <w:ilvl w:val="0"/>
          <w:numId w:val="16"/>
        </w:numPr>
        <w:rPr>
          <w:rFonts w:ascii="Calibri" w:hAnsi="Calibri" w:cs="Calibri"/>
          <w:sz w:val="22"/>
          <w:szCs w:val="22"/>
          <w:lang w:val="en-IN"/>
        </w:rPr>
      </w:pPr>
      <w:r w:rsidRPr="00A610C9">
        <w:rPr>
          <w:rFonts w:ascii="Calibri" w:hAnsi="Calibri" w:cs="Calibri"/>
          <w:sz w:val="22"/>
          <w:szCs w:val="22"/>
          <w:lang w:val="en-IN"/>
        </w:rPr>
        <w:t>Interpret NEP/NCTE guidelines for teaching practices.</w:t>
      </w:r>
    </w:p>
    <w:p w14:paraId="096B3745" w14:textId="77777777" w:rsidR="00A610C9" w:rsidRPr="00A610C9" w:rsidRDefault="00A610C9" w:rsidP="00A610C9">
      <w:pPr>
        <w:pStyle w:val="BodyContactInfo"/>
        <w:numPr>
          <w:ilvl w:val="0"/>
          <w:numId w:val="16"/>
        </w:numPr>
        <w:rPr>
          <w:rFonts w:ascii="Calibri" w:hAnsi="Calibri" w:cs="Calibri"/>
          <w:sz w:val="22"/>
          <w:szCs w:val="22"/>
          <w:lang w:val="en-IN"/>
        </w:rPr>
      </w:pPr>
      <w:r w:rsidRPr="00A610C9">
        <w:rPr>
          <w:rFonts w:ascii="Calibri" w:hAnsi="Calibri" w:cs="Calibri"/>
          <w:sz w:val="22"/>
          <w:szCs w:val="22"/>
          <w:lang w:val="en-IN"/>
        </w:rPr>
        <w:t>Build exam confidence in pedagogy-related sections.</w:t>
      </w:r>
    </w:p>
    <w:p w14:paraId="1F2C9683" w14:textId="77777777" w:rsidR="00FA4DB1" w:rsidRDefault="00FA4DB1" w:rsidP="00A610C9">
      <w:pPr>
        <w:pStyle w:val="BodyContactInfo"/>
        <w:rPr>
          <w:rFonts w:ascii="Calibri" w:hAnsi="Calibri" w:cs="Calibri"/>
          <w:sz w:val="22"/>
          <w:szCs w:val="22"/>
          <w:lang w:val="en-IN"/>
        </w:rPr>
      </w:pPr>
    </w:p>
    <w:p w14:paraId="76211C02" w14:textId="534F2ADF"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Learning Outcomes</w:t>
      </w:r>
    </w:p>
    <w:p w14:paraId="6F3C630C" w14:textId="77777777" w:rsidR="00A610C9" w:rsidRPr="00A610C9" w:rsidRDefault="00A610C9" w:rsidP="00A610C9">
      <w:pPr>
        <w:pStyle w:val="BodyContactInfo"/>
        <w:numPr>
          <w:ilvl w:val="0"/>
          <w:numId w:val="17"/>
        </w:numPr>
        <w:rPr>
          <w:rFonts w:ascii="Calibri" w:hAnsi="Calibri" w:cs="Calibri"/>
          <w:sz w:val="22"/>
          <w:szCs w:val="22"/>
          <w:lang w:val="en-IN"/>
        </w:rPr>
      </w:pPr>
      <w:r w:rsidRPr="00A610C9">
        <w:rPr>
          <w:rFonts w:ascii="Calibri" w:hAnsi="Calibri" w:cs="Calibri"/>
          <w:sz w:val="22"/>
          <w:szCs w:val="22"/>
          <w:lang w:val="en-IN"/>
        </w:rPr>
        <w:t>Stronger mastery of pedagogy &amp; child development concepts.</w:t>
      </w:r>
    </w:p>
    <w:p w14:paraId="7AB0B9F8" w14:textId="77777777" w:rsidR="00A610C9" w:rsidRPr="00A610C9" w:rsidRDefault="00A610C9" w:rsidP="00A610C9">
      <w:pPr>
        <w:pStyle w:val="BodyContactInfo"/>
        <w:numPr>
          <w:ilvl w:val="0"/>
          <w:numId w:val="17"/>
        </w:numPr>
        <w:rPr>
          <w:rFonts w:ascii="Calibri" w:hAnsi="Calibri" w:cs="Calibri"/>
          <w:sz w:val="22"/>
          <w:szCs w:val="22"/>
          <w:lang w:val="en-IN"/>
        </w:rPr>
      </w:pPr>
      <w:r w:rsidRPr="00A610C9">
        <w:rPr>
          <w:rFonts w:ascii="Calibri" w:hAnsi="Calibri" w:cs="Calibri"/>
          <w:sz w:val="22"/>
          <w:szCs w:val="22"/>
          <w:lang w:val="en-IN"/>
        </w:rPr>
        <w:t>Improved accuracy in answering competency-based pedagogy questions.</w:t>
      </w:r>
    </w:p>
    <w:p w14:paraId="68DB4D9C" w14:textId="77777777" w:rsidR="00A610C9" w:rsidRPr="00A610C9" w:rsidRDefault="00A610C9" w:rsidP="00A610C9">
      <w:pPr>
        <w:pStyle w:val="BodyContactInfo"/>
        <w:numPr>
          <w:ilvl w:val="0"/>
          <w:numId w:val="17"/>
        </w:numPr>
        <w:rPr>
          <w:rFonts w:ascii="Calibri" w:hAnsi="Calibri" w:cs="Calibri"/>
          <w:sz w:val="22"/>
          <w:szCs w:val="22"/>
          <w:lang w:val="en-IN"/>
        </w:rPr>
      </w:pPr>
      <w:r w:rsidRPr="00A610C9">
        <w:rPr>
          <w:rFonts w:ascii="Calibri" w:hAnsi="Calibri" w:cs="Calibri"/>
          <w:sz w:val="22"/>
          <w:szCs w:val="22"/>
          <w:lang w:val="en-IN"/>
        </w:rPr>
        <w:t>Ability to adapt pedagogy to learner needs and inclusive classrooms.</w:t>
      </w:r>
    </w:p>
    <w:p w14:paraId="4B0EE5A5" w14:textId="77777777" w:rsidR="00FA4DB1" w:rsidRDefault="00FA4DB1" w:rsidP="00A610C9">
      <w:pPr>
        <w:pStyle w:val="BodyContactInfo"/>
        <w:rPr>
          <w:rFonts w:ascii="Calibri" w:hAnsi="Calibri" w:cs="Calibri"/>
          <w:sz w:val="22"/>
          <w:szCs w:val="22"/>
          <w:lang w:val="en-IN"/>
        </w:rPr>
      </w:pPr>
    </w:p>
    <w:p w14:paraId="0C3ABD39" w14:textId="062B6D5B"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Key Takeaways</w:t>
      </w:r>
    </w:p>
    <w:p w14:paraId="4479F21F" w14:textId="77777777" w:rsidR="00A610C9" w:rsidRPr="00A610C9" w:rsidRDefault="00A610C9" w:rsidP="00A610C9">
      <w:pPr>
        <w:pStyle w:val="BodyContactInfo"/>
        <w:numPr>
          <w:ilvl w:val="0"/>
          <w:numId w:val="18"/>
        </w:numPr>
        <w:rPr>
          <w:rFonts w:ascii="Calibri" w:hAnsi="Calibri" w:cs="Calibri"/>
          <w:sz w:val="22"/>
          <w:szCs w:val="22"/>
          <w:lang w:val="en-IN"/>
        </w:rPr>
      </w:pPr>
      <w:r w:rsidRPr="00A610C9">
        <w:rPr>
          <w:rFonts w:ascii="Calibri" w:hAnsi="Calibri" w:cs="Calibri"/>
          <w:sz w:val="22"/>
          <w:szCs w:val="22"/>
          <w:lang w:val="en-IN"/>
        </w:rPr>
        <w:t>NEP/NCTE-aligned pedagogy framework.</w:t>
      </w:r>
    </w:p>
    <w:p w14:paraId="154A74DE" w14:textId="77777777" w:rsidR="00A610C9" w:rsidRPr="00A610C9" w:rsidRDefault="00A610C9" w:rsidP="00A610C9">
      <w:pPr>
        <w:pStyle w:val="BodyContactInfo"/>
        <w:numPr>
          <w:ilvl w:val="0"/>
          <w:numId w:val="18"/>
        </w:numPr>
        <w:rPr>
          <w:rFonts w:ascii="Calibri" w:hAnsi="Calibri" w:cs="Calibri"/>
          <w:sz w:val="22"/>
          <w:szCs w:val="22"/>
          <w:lang w:val="en-IN"/>
        </w:rPr>
      </w:pPr>
      <w:r w:rsidRPr="00A610C9">
        <w:rPr>
          <w:rFonts w:ascii="Calibri" w:hAnsi="Calibri" w:cs="Calibri"/>
          <w:sz w:val="22"/>
          <w:szCs w:val="22"/>
          <w:lang w:val="en-IN"/>
        </w:rPr>
        <w:t>Hands-on practice with pedagogy Qs and case studies.</w:t>
      </w:r>
    </w:p>
    <w:p w14:paraId="647227D0" w14:textId="77777777" w:rsidR="00A610C9" w:rsidRPr="00A610C9" w:rsidRDefault="00A610C9" w:rsidP="00A610C9">
      <w:pPr>
        <w:pStyle w:val="BodyContactInfo"/>
        <w:numPr>
          <w:ilvl w:val="0"/>
          <w:numId w:val="18"/>
        </w:numPr>
        <w:rPr>
          <w:rFonts w:ascii="Calibri" w:hAnsi="Calibri" w:cs="Calibri"/>
          <w:sz w:val="22"/>
          <w:szCs w:val="22"/>
          <w:lang w:val="en-IN"/>
        </w:rPr>
      </w:pPr>
      <w:r w:rsidRPr="00A610C9">
        <w:rPr>
          <w:rFonts w:ascii="Calibri" w:hAnsi="Calibri" w:cs="Calibri"/>
          <w:sz w:val="22"/>
          <w:szCs w:val="22"/>
          <w:lang w:val="en-IN"/>
        </w:rPr>
        <w:t>Practical techniques for inclusive and reflective teaching.</w:t>
      </w:r>
    </w:p>
    <w:p w14:paraId="43564749" w14:textId="77777777" w:rsidR="00FA4DB1" w:rsidRDefault="00FA4DB1" w:rsidP="00A610C9">
      <w:pPr>
        <w:pStyle w:val="BodyContactInfo"/>
        <w:rPr>
          <w:rFonts w:ascii="Calibri" w:hAnsi="Calibri" w:cs="Calibri"/>
          <w:sz w:val="22"/>
          <w:szCs w:val="22"/>
          <w:lang w:val="en-IN"/>
        </w:rPr>
      </w:pPr>
    </w:p>
    <w:p w14:paraId="40F8C8F1" w14:textId="3A7C0846"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Key Skills Gained</w:t>
      </w:r>
    </w:p>
    <w:p w14:paraId="2341A7DC" w14:textId="77777777" w:rsidR="00A610C9" w:rsidRPr="00A610C9" w:rsidRDefault="00A610C9" w:rsidP="00A610C9">
      <w:pPr>
        <w:pStyle w:val="BodyContactInfo"/>
        <w:numPr>
          <w:ilvl w:val="0"/>
          <w:numId w:val="19"/>
        </w:numPr>
        <w:rPr>
          <w:rFonts w:ascii="Calibri" w:hAnsi="Calibri" w:cs="Calibri"/>
          <w:sz w:val="22"/>
          <w:szCs w:val="22"/>
          <w:lang w:val="en-IN"/>
        </w:rPr>
      </w:pPr>
      <w:r w:rsidRPr="00A610C9">
        <w:rPr>
          <w:rFonts w:ascii="Calibri" w:hAnsi="Calibri" w:cs="Calibri"/>
          <w:sz w:val="22"/>
          <w:szCs w:val="22"/>
          <w:lang w:val="en-IN"/>
        </w:rPr>
        <w:t>Pedagogical reasoning</w:t>
      </w:r>
    </w:p>
    <w:p w14:paraId="28D16263" w14:textId="77777777" w:rsidR="00A610C9" w:rsidRPr="00A610C9" w:rsidRDefault="00A610C9" w:rsidP="00A610C9">
      <w:pPr>
        <w:pStyle w:val="BodyContactInfo"/>
        <w:numPr>
          <w:ilvl w:val="0"/>
          <w:numId w:val="19"/>
        </w:numPr>
        <w:rPr>
          <w:rFonts w:ascii="Calibri" w:hAnsi="Calibri" w:cs="Calibri"/>
          <w:sz w:val="22"/>
          <w:szCs w:val="22"/>
          <w:lang w:val="en-IN"/>
        </w:rPr>
      </w:pPr>
      <w:r w:rsidRPr="00A610C9">
        <w:rPr>
          <w:rFonts w:ascii="Calibri" w:hAnsi="Calibri" w:cs="Calibri"/>
          <w:sz w:val="22"/>
          <w:szCs w:val="22"/>
          <w:lang w:val="en-IN"/>
        </w:rPr>
        <w:t>Application of child psychology</w:t>
      </w:r>
    </w:p>
    <w:p w14:paraId="03B8440A" w14:textId="77777777" w:rsidR="00A610C9" w:rsidRPr="00A610C9" w:rsidRDefault="00A610C9" w:rsidP="00A610C9">
      <w:pPr>
        <w:pStyle w:val="BodyContactInfo"/>
        <w:numPr>
          <w:ilvl w:val="0"/>
          <w:numId w:val="19"/>
        </w:numPr>
        <w:rPr>
          <w:rFonts w:ascii="Calibri" w:hAnsi="Calibri" w:cs="Calibri"/>
          <w:sz w:val="22"/>
          <w:szCs w:val="22"/>
          <w:lang w:val="en-IN"/>
        </w:rPr>
      </w:pPr>
      <w:r w:rsidRPr="00A610C9">
        <w:rPr>
          <w:rFonts w:ascii="Calibri" w:hAnsi="Calibri" w:cs="Calibri"/>
          <w:sz w:val="22"/>
          <w:szCs w:val="22"/>
          <w:lang w:val="en-IN"/>
        </w:rPr>
        <w:t>Inclusive teaching strategies</w:t>
      </w:r>
    </w:p>
    <w:p w14:paraId="4F16DF77" w14:textId="77777777" w:rsidR="00A610C9" w:rsidRPr="00A610C9" w:rsidRDefault="00A610C9" w:rsidP="00A610C9">
      <w:pPr>
        <w:pStyle w:val="BodyContactInfo"/>
        <w:numPr>
          <w:ilvl w:val="0"/>
          <w:numId w:val="19"/>
        </w:numPr>
        <w:rPr>
          <w:rFonts w:ascii="Calibri" w:hAnsi="Calibri" w:cs="Calibri"/>
          <w:sz w:val="22"/>
          <w:szCs w:val="22"/>
          <w:lang w:val="en-IN"/>
        </w:rPr>
      </w:pPr>
      <w:r w:rsidRPr="00A610C9">
        <w:rPr>
          <w:rFonts w:ascii="Calibri" w:hAnsi="Calibri" w:cs="Calibri"/>
          <w:sz w:val="22"/>
          <w:szCs w:val="22"/>
          <w:lang w:val="en-IN"/>
        </w:rPr>
        <w:t>Case-based exam question solving</w:t>
      </w:r>
    </w:p>
    <w:p w14:paraId="3B87BC09" w14:textId="77777777" w:rsidR="00A610C9" w:rsidRPr="00A610C9" w:rsidRDefault="00A610C9" w:rsidP="00A610C9">
      <w:pPr>
        <w:pStyle w:val="BodyContactInfo"/>
        <w:numPr>
          <w:ilvl w:val="0"/>
          <w:numId w:val="19"/>
        </w:numPr>
        <w:rPr>
          <w:rFonts w:ascii="Calibri" w:hAnsi="Calibri" w:cs="Calibri"/>
          <w:sz w:val="22"/>
          <w:szCs w:val="22"/>
          <w:lang w:val="en-IN"/>
        </w:rPr>
      </w:pPr>
      <w:r w:rsidRPr="00A610C9">
        <w:rPr>
          <w:rFonts w:ascii="Calibri" w:hAnsi="Calibri" w:cs="Calibri"/>
          <w:sz w:val="22"/>
          <w:szCs w:val="22"/>
          <w:lang w:val="en-IN"/>
        </w:rPr>
        <w:t>NEP/NCTE framework integration</w:t>
      </w:r>
    </w:p>
    <w:p w14:paraId="412A2238" w14:textId="77777777" w:rsidR="00FA4DB1" w:rsidRDefault="00FA4DB1" w:rsidP="00A610C9">
      <w:pPr>
        <w:pStyle w:val="BodyContactInfo"/>
        <w:rPr>
          <w:rFonts w:ascii="Calibri" w:hAnsi="Calibri" w:cs="Calibri"/>
          <w:sz w:val="22"/>
          <w:szCs w:val="22"/>
          <w:lang w:val="en-IN"/>
        </w:rPr>
      </w:pPr>
    </w:p>
    <w:p w14:paraId="41D9AA77" w14:textId="0CE17AA1"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Course Modules</w:t>
      </w:r>
    </w:p>
    <w:p w14:paraId="566D70EB" w14:textId="77777777"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Module 1: Foundations of Pedagogy</w:t>
      </w:r>
    </w:p>
    <w:p w14:paraId="3F91D178"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Subtopics:</w:t>
      </w:r>
    </w:p>
    <w:p w14:paraId="581DCA39" w14:textId="77777777" w:rsidR="00A610C9" w:rsidRPr="00A610C9" w:rsidRDefault="00A610C9" w:rsidP="00A610C9">
      <w:pPr>
        <w:pStyle w:val="BodyContactInfo"/>
        <w:numPr>
          <w:ilvl w:val="0"/>
          <w:numId w:val="20"/>
        </w:numPr>
        <w:rPr>
          <w:rFonts w:ascii="Calibri" w:hAnsi="Calibri" w:cs="Calibri"/>
          <w:sz w:val="22"/>
          <w:szCs w:val="22"/>
          <w:lang w:val="en-IN"/>
        </w:rPr>
      </w:pPr>
      <w:r w:rsidRPr="00A610C9">
        <w:rPr>
          <w:rFonts w:ascii="Calibri" w:hAnsi="Calibri" w:cs="Calibri"/>
          <w:sz w:val="22"/>
          <w:szCs w:val="22"/>
          <w:lang w:val="en-IN"/>
        </w:rPr>
        <w:t>Learner-</w:t>
      </w:r>
      <w:proofErr w:type="spellStart"/>
      <w:r w:rsidRPr="00A610C9">
        <w:rPr>
          <w:rFonts w:ascii="Calibri" w:hAnsi="Calibri" w:cs="Calibri"/>
          <w:sz w:val="22"/>
          <w:szCs w:val="22"/>
          <w:lang w:val="en-IN"/>
        </w:rPr>
        <w:t>centered</w:t>
      </w:r>
      <w:proofErr w:type="spellEnd"/>
      <w:r w:rsidRPr="00A610C9">
        <w:rPr>
          <w:rFonts w:ascii="Calibri" w:hAnsi="Calibri" w:cs="Calibri"/>
          <w:sz w:val="22"/>
          <w:szCs w:val="22"/>
          <w:lang w:val="en-IN"/>
        </w:rPr>
        <w:t xml:space="preserve"> methods</w:t>
      </w:r>
    </w:p>
    <w:p w14:paraId="09E3E08D" w14:textId="77777777" w:rsidR="00A610C9" w:rsidRPr="00A610C9" w:rsidRDefault="00A610C9" w:rsidP="00A610C9">
      <w:pPr>
        <w:pStyle w:val="BodyContactInfo"/>
        <w:numPr>
          <w:ilvl w:val="0"/>
          <w:numId w:val="20"/>
        </w:numPr>
        <w:rPr>
          <w:rFonts w:ascii="Calibri" w:hAnsi="Calibri" w:cs="Calibri"/>
          <w:sz w:val="22"/>
          <w:szCs w:val="22"/>
          <w:lang w:val="en-IN"/>
        </w:rPr>
      </w:pPr>
      <w:r w:rsidRPr="00A610C9">
        <w:rPr>
          <w:rFonts w:ascii="Calibri" w:hAnsi="Calibri" w:cs="Calibri"/>
          <w:sz w:val="22"/>
          <w:szCs w:val="22"/>
          <w:lang w:val="en-IN"/>
        </w:rPr>
        <w:t>Constructivist approaches to teaching</w:t>
      </w:r>
    </w:p>
    <w:p w14:paraId="062A2DA9" w14:textId="77777777" w:rsidR="00A610C9" w:rsidRPr="00A610C9" w:rsidRDefault="00A610C9" w:rsidP="00A610C9">
      <w:pPr>
        <w:pStyle w:val="BodyContactInfo"/>
        <w:numPr>
          <w:ilvl w:val="0"/>
          <w:numId w:val="20"/>
        </w:numPr>
        <w:rPr>
          <w:rFonts w:ascii="Calibri" w:hAnsi="Calibri" w:cs="Calibri"/>
          <w:sz w:val="22"/>
          <w:szCs w:val="22"/>
          <w:lang w:val="en-IN"/>
        </w:rPr>
      </w:pPr>
      <w:r w:rsidRPr="00A610C9">
        <w:rPr>
          <w:rFonts w:ascii="Calibri" w:hAnsi="Calibri" w:cs="Calibri"/>
          <w:sz w:val="22"/>
          <w:szCs w:val="22"/>
          <w:lang w:val="en-IN"/>
        </w:rPr>
        <w:t>Role of the teacher in 21st-century classrooms</w:t>
      </w:r>
    </w:p>
    <w:p w14:paraId="1B2654DC" w14:textId="77777777" w:rsidR="00A610C9" w:rsidRPr="00A610C9" w:rsidRDefault="00A610C9" w:rsidP="00A610C9">
      <w:pPr>
        <w:pStyle w:val="BodyContactInfo"/>
        <w:numPr>
          <w:ilvl w:val="0"/>
          <w:numId w:val="20"/>
        </w:numPr>
        <w:rPr>
          <w:rFonts w:ascii="Calibri" w:hAnsi="Calibri" w:cs="Calibri"/>
          <w:sz w:val="22"/>
          <w:szCs w:val="22"/>
          <w:lang w:val="en-IN"/>
        </w:rPr>
      </w:pPr>
      <w:r w:rsidRPr="00A610C9">
        <w:rPr>
          <w:rFonts w:ascii="Calibri" w:hAnsi="Calibri" w:cs="Calibri"/>
          <w:sz w:val="22"/>
          <w:szCs w:val="22"/>
          <w:lang w:val="en-IN"/>
        </w:rPr>
        <w:t>Pedagogical approaches as per NEP 2020</w:t>
      </w:r>
    </w:p>
    <w:p w14:paraId="289232B2" w14:textId="77777777" w:rsidR="00A610C9" w:rsidRPr="00A610C9" w:rsidRDefault="00A610C9" w:rsidP="00A610C9">
      <w:pPr>
        <w:pStyle w:val="BodyContactInfo"/>
        <w:numPr>
          <w:ilvl w:val="0"/>
          <w:numId w:val="20"/>
        </w:numPr>
        <w:rPr>
          <w:rFonts w:ascii="Calibri" w:hAnsi="Calibri" w:cs="Calibri"/>
          <w:sz w:val="22"/>
          <w:szCs w:val="22"/>
          <w:lang w:val="en-IN"/>
        </w:rPr>
      </w:pPr>
      <w:r w:rsidRPr="00A610C9">
        <w:rPr>
          <w:rFonts w:ascii="Calibri" w:hAnsi="Calibri" w:cs="Calibri"/>
          <w:sz w:val="22"/>
          <w:szCs w:val="22"/>
          <w:lang w:val="en-IN"/>
        </w:rPr>
        <w:lastRenderedPageBreak/>
        <w:t>Competency-based pedagogy question practice</w:t>
      </w:r>
    </w:p>
    <w:p w14:paraId="0BAFA80A"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Objective:</w:t>
      </w:r>
      <w:r w:rsidRPr="00A610C9">
        <w:rPr>
          <w:rFonts w:ascii="Calibri" w:hAnsi="Calibri" w:cs="Calibri"/>
          <w:sz w:val="22"/>
          <w:szCs w:val="22"/>
          <w:lang w:val="en-IN"/>
        </w:rPr>
        <w:t xml:space="preserve"> Build a strong foundation in pedagogy principles.</w:t>
      </w:r>
      <w:r w:rsidRPr="00A610C9">
        <w:rPr>
          <w:rFonts w:ascii="Calibri" w:hAnsi="Calibri" w:cs="Calibri"/>
          <w:sz w:val="22"/>
          <w:szCs w:val="22"/>
          <w:lang w:val="en-IN"/>
        </w:rPr>
        <w:br/>
      </w:r>
      <w:r w:rsidRPr="00A610C9">
        <w:rPr>
          <w:rFonts w:ascii="Calibri" w:hAnsi="Calibri" w:cs="Calibri"/>
          <w:b/>
          <w:bCs/>
          <w:sz w:val="22"/>
          <w:szCs w:val="22"/>
          <w:lang w:val="en-IN"/>
        </w:rPr>
        <w:t>Outcome:</w:t>
      </w:r>
      <w:r w:rsidRPr="00A610C9">
        <w:rPr>
          <w:rFonts w:ascii="Calibri" w:hAnsi="Calibri" w:cs="Calibri"/>
          <w:sz w:val="22"/>
          <w:szCs w:val="22"/>
          <w:lang w:val="en-IN"/>
        </w:rPr>
        <w:t xml:space="preserve"> Learners understand pedagogy concepts and apply them to exam questions.</w:t>
      </w:r>
      <w:r w:rsidRPr="00A610C9">
        <w:rPr>
          <w:rFonts w:ascii="Calibri" w:hAnsi="Calibri" w:cs="Calibri"/>
          <w:sz w:val="22"/>
          <w:szCs w:val="22"/>
          <w:lang w:val="en-IN"/>
        </w:rPr>
        <w:br/>
      </w:r>
      <w:r w:rsidRPr="00A610C9">
        <w:rPr>
          <w:rFonts w:ascii="Calibri" w:hAnsi="Calibri" w:cs="Calibri"/>
          <w:b/>
          <w:bCs/>
          <w:sz w:val="22"/>
          <w:szCs w:val="22"/>
          <w:lang w:val="en-IN"/>
        </w:rPr>
        <w:t>Key Skills:</w:t>
      </w:r>
      <w:r w:rsidRPr="00A610C9">
        <w:rPr>
          <w:rFonts w:ascii="Calibri" w:hAnsi="Calibri" w:cs="Calibri"/>
          <w:sz w:val="22"/>
          <w:szCs w:val="22"/>
          <w:lang w:val="en-IN"/>
        </w:rPr>
        <w:t xml:space="preserve"> Pedagogical reasoning, exam alignment</w:t>
      </w:r>
    </w:p>
    <w:p w14:paraId="6CCE4526" w14:textId="3E3AD7C8" w:rsidR="00A610C9" w:rsidRPr="00A610C9" w:rsidRDefault="00A610C9" w:rsidP="00A610C9">
      <w:pPr>
        <w:pStyle w:val="BodyContactInfo"/>
        <w:rPr>
          <w:rFonts w:ascii="Calibri" w:hAnsi="Calibri" w:cs="Calibri"/>
          <w:sz w:val="22"/>
          <w:szCs w:val="22"/>
          <w:lang w:val="en-IN"/>
        </w:rPr>
      </w:pPr>
    </w:p>
    <w:p w14:paraId="403FA184" w14:textId="77777777"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Module 2: Child Development &amp; Learning</w:t>
      </w:r>
    </w:p>
    <w:p w14:paraId="64240F35"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Subtopics:</w:t>
      </w:r>
    </w:p>
    <w:p w14:paraId="56683E51" w14:textId="77777777" w:rsidR="00A610C9" w:rsidRPr="00A610C9" w:rsidRDefault="00A610C9" w:rsidP="00A610C9">
      <w:pPr>
        <w:pStyle w:val="BodyContactInfo"/>
        <w:numPr>
          <w:ilvl w:val="0"/>
          <w:numId w:val="21"/>
        </w:numPr>
        <w:rPr>
          <w:rFonts w:ascii="Calibri" w:hAnsi="Calibri" w:cs="Calibri"/>
          <w:sz w:val="22"/>
          <w:szCs w:val="22"/>
          <w:lang w:val="en-IN"/>
        </w:rPr>
      </w:pPr>
      <w:r w:rsidRPr="00A610C9">
        <w:rPr>
          <w:rFonts w:ascii="Calibri" w:hAnsi="Calibri" w:cs="Calibri"/>
          <w:sz w:val="22"/>
          <w:szCs w:val="22"/>
          <w:lang w:val="en-IN"/>
        </w:rPr>
        <w:t>Piaget’s stages of cognitive development</w:t>
      </w:r>
    </w:p>
    <w:p w14:paraId="782B9000" w14:textId="77777777" w:rsidR="00A610C9" w:rsidRPr="00A610C9" w:rsidRDefault="00A610C9" w:rsidP="00A610C9">
      <w:pPr>
        <w:pStyle w:val="BodyContactInfo"/>
        <w:numPr>
          <w:ilvl w:val="0"/>
          <w:numId w:val="21"/>
        </w:numPr>
        <w:rPr>
          <w:rFonts w:ascii="Calibri" w:hAnsi="Calibri" w:cs="Calibri"/>
          <w:sz w:val="22"/>
          <w:szCs w:val="22"/>
          <w:lang w:val="en-IN"/>
        </w:rPr>
      </w:pPr>
      <w:r w:rsidRPr="00A610C9">
        <w:rPr>
          <w:rFonts w:ascii="Calibri" w:hAnsi="Calibri" w:cs="Calibri"/>
          <w:sz w:val="22"/>
          <w:szCs w:val="22"/>
          <w:lang w:val="en-IN"/>
        </w:rPr>
        <w:t>Vygotsky’s socio-cultural theory of learning</w:t>
      </w:r>
    </w:p>
    <w:p w14:paraId="3A404364" w14:textId="77777777" w:rsidR="00A610C9" w:rsidRPr="00A610C9" w:rsidRDefault="00A610C9" w:rsidP="00A610C9">
      <w:pPr>
        <w:pStyle w:val="BodyContactInfo"/>
        <w:numPr>
          <w:ilvl w:val="0"/>
          <w:numId w:val="21"/>
        </w:numPr>
        <w:rPr>
          <w:rFonts w:ascii="Calibri" w:hAnsi="Calibri" w:cs="Calibri"/>
          <w:sz w:val="22"/>
          <w:szCs w:val="22"/>
          <w:lang w:val="en-IN"/>
        </w:rPr>
      </w:pPr>
      <w:r w:rsidRPr="00A610C9">
        <w:rPr>
          <w:rFonts w:ascii="Calibri" w:hAnsi="Calibri" w:cs="Calibri"/>
          <w:sz w:val="22"/>
          <w:szCs w:val="22"/>
          <w:lang w:val="en-IN"/>
        </w:rPr>
        <w:t>Emotional and social development in children</w:t>
      </w:r>
    </w:p>
    <w:p w14:paraId="4E6622AD" w14:textId="77777777" w:rsidR="00A610C9" w:rsidRPr="00A610C9" w:rsidRDefault="00A610C9" w:rsidP="00A610C9">
      <w:pPr>
        <w:pStyle w:val="BodyContactInfo"/>
        <w:numPr>
          <w:ilvl w:val="0"/>
          <w:numId w:val="21"/>
        </w:numPr>
        <w:rPr>
          <w:rFonts w:ascii="Calibri" w:hAnsi="Calibri" w:cs="Calibri"/>
          <w:sz w:val="22"/>
          <w:szCs w:val="22"/>
          <w:lang w:val="en-IN"/>
        </w:rPr>
      </w:pPr>
      <w:r w:rsidRPr="00A610C9">
        <w:rPr>
          <w:rFonts w:ascii="Calibri" w:hAnsi="Calibri" w:cs="Calibri"/>
          <w:sz w:val="22"/>
          <w:szCs w:val="22"/>
          <w:lang w:val="en-IN"/>
        </w:rPr>
        <w:t>Learning needs and differences</w:t>
      </w:r>
    </w:p>
    <w:p w14:paraId="3F4D2E66" w14:textId="77777777" w:rsidR="00A610C9" w:rsidRPr="00A610C9" w:rsidRDefault="00A610C9" w:rsidP="00A610C9">
      <w:pPr>
        <w:pStyle w:val="BodyContactInfo"/>
        <w:numPr>
          <w:ilvl w:val="0"/>
          <w:numId w:val="21"/>
        </w:numPr>
        <w:rPr>
          <w:rFonts w:ascii="Calibri" w:hAnsi="Calibri" w:cs="Calibri"/>
          <w:sz w:val="22"/>
          <w:szCs w:val="22"/>
          <w:lang w:val="en-IN"/>
        </w:rPr>
      </w:pPr>
      <w:r w:rsidRPr="00A610C9">
        <w:rPr>
          <w:rFonts w:ascii="Calibri" w:hAnsi="Calibri" w:cs="Calibri"/>
          <w:sz w:val="22"/>
          <w:szCs w:val="22"/>
          <w:lang w:val="en-IN"/>
        </w:rPr>
        <w:t>Competency-based child development question drills</w:t>
      </w:r>
    </w:p>
    <w:p w14:paraId="0EF9D9F2"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Objective:</w:t>
      </w:r>
      <w:r w:rsidRPr="00A610C9">
        <w:rPr>
          <w:rFonts w:ascii="Calibri" w:hAnsi="Calibri" w:cs="Calibri"/>
          <w:sz w:val="22"/>
          <w:szCs w:val="22"/>
          <w:lang w:val="en-IN"/>
        </w:rPr>
        <w:t xml:space="preserve"> Deepen understanding of child development and psychology.</w:t>
      </w:r>
      <w:r w:rsidRPr="00A610C9">
        <w:rPr>
          <w:rFonts w:ascii="Calibri" w:hAnsi="Calibri" w:cs="Calibri"/>
          <w:sz w:val="22"/>
          <w:szCs w:val="22"/>
          <w:lang w:val="en-IN"/>
        </w:rPr>
        <w:br/>
      </w:r>
      <w:r w:rsidRPr="00A610C9">
        <w:rPr>
          <w:rFonts w:ascii="Calibri" w:hAnsi="Calibri" w:cs="Calibri"/>
          <w:b/>
          <w:bCs/>
          <w:sz w:val="22"/>
          <w:szCs w:val="22"/>
          <w:lang w:val="en-IN"/>
        </w:rPr>
        <w:t>Outcome:</w:t>
      </w:r>
      <w:r w:rsidRPr="00A610C9">
        <w:rPr>
          <w:rFonts w:ascii="Calibri" w:hAnsi="Calibri" w:cs="Calibri"/>
          <w:sz w:val="22"/>
          <w:szCs w:val="22"/>
          <w:lang w:val="en-IN"/>
        </w:rPr>
        <w:t xml:space="preserve"> Ability to confidently approach child development questions in TET.</w:t>
      </w:r>
      <w:r w:rsidRPr="00A610C9">
        <w:rPr>
          <w:rFonts w:ascii="Calibri" w:hAnsi="Calibri" w:cs="Calibri"/>
          <w:sz w:val="22"/>
          <w:szCs w:val="22"/>
          <w:lang w:val="en-IN"/>
        </w:rPr>
        <w:br/>
      </w:r>
      <w:r w:rsidRPr="00A610C9">
        <w:rPr>
          <w:rFonts w:ascii="Calibri" w:hAnsi="Calibri" w:cs="Calibri"/>
          <w:b/>
          <w:bCs/>
          <w:sz w:val="22"/>
          <w:szCs w:val="22"/>
          <w:lang w:val="en-IN"/>
        </w:rPr>
        <w:t>Key Skills:</w:t>
      </w:r>
      <w:r w:rsidRPr="00A610C9">
        <w:rPr>
          <w:rFonts w:ascii="Calibri" w:hAnsi="Calibri" w:cs="Calibri"/>
          <w:sz w:val="22"/>
          <w:szCs w:val="22"/>
          <w:lang w:val="en-IN"/>
        </w:rPr>
        <w:t xml:space="preserve"> Psychological application, learner analysis</w:t>
      </w:r>
    </w:p>
    <w:p w14:paraId="222AD90E" w14:textId="5B8CA8F6" w:rsidR="00A610C9" w:rsidRPr="00A610C9" w:rsidRDefault="00A610C9" w:rsidP="00A610C9">
      <w:pPr>
        <w:pStyle w:val="BodyContactInfo"/>
        <w:rPr>
          <w:rFonts w:ascii="Calibri" w:hAnsi="Calibri" w:cs="Calibri"/>
          <w:sz w:val="22"/>
          <w:szCs w:val="22"/>
          <w:lang w:val="en-IN"/>
        </w:rPr>
      </w:pPr>
    </w:p>
    <w:p w14:paraId="60D5B424" w14:textId="77777777"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Module 3: Inclusive &amp; Differentiated Instruction</w:t>
      </w:r>
    </w:p>
    <w:p w14:paraId="016CC2EA"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Subtopics:</w:t>
      </w:r>
    </w:p>
    <w:p w14:paraId="447E4BD2" w14:textId="77777777" w:rsidR="00A610C9" w:rsidRPr="00A610C9" w:rsidRDefault="00A610C9" w:rsidP="00A610C9">
      <w:pPr>
        <w:pStyle w:val="BodyContactInfo"/>
        <w:numPr>
          <w:ilvl w:val="0"/>
          <w:numId w:val="22"/>
        </w:numPr>
        <w:rPr>
          <w:rFonts w:ascii="Calibri" w:hAnsi="Calibri" w:cs="Calibri"/>
          <w:sz w:val="22"/>
          <w:szCs w:val="22"/>
          <w:lang w:val="en-IN"/>
        </w:rPr>
      </w:pPr>
      <w:r w:rsidRPr="00A610C9">
        <w:rPr>
          <w:rFonts w:ascii="Calibri" w:hAnsi="Calibri" w:cs="Calibri"/>
          <w:sz w:val="22"/>
          <w:szCs w:val="22"/>
          <w:lang w:val="en-IN"/>
        </w:rPr>
        <w:t>Principles of inclusive education</w:t>
      </w:r>
    </w:p>
    <w:p w14:paraId="3C2F95B3" w14:textId="77777777" w:rsidR="00A610C9" w:rsidRPr="00A610C9" w:rsidRDefault="00A610C9" w:rsidP="00A610C9">
      <w:pPr>
        <w:pStyle w:val="BodyContactInfo"/>
        <w:numPr>
          <w:ilvl w:val="0"/>
          <w:numId w:val="22"/>
        </w:numPr>
        <w:rPr>
          <w:rFonts w:ascii="Calibri" w:hAnsi="Calibri" w:cs="Calibri"/>
          <w:sz w:val="22"/>
          <w:szCs w:val="22"/>
          <w:lang w:val="en-IN"/>
        </w:rPr>
      </w:pPr>
      <w:r w:rsidRPr="00A610C9">
        <w:rPr>
          <w:rFonts w:ascii="Calibri" w:hAnsi="Calibri" w:cs="Calibri"/>
          <w:sz w:val="22"/>
          <w:szCs w:val="22"/>
          <w:lang w:val="en-IN"/>
        </w:rPr>
        <w:t>Teaching strategies for diverse learners</w:t>
      </w:r>
    </w:p>
    <w:p w14:paraId="088ED43D" w14:textId="77777777" w:rsidR="00A610C9" w:rsidRPr="00A610C9" w:rsidRDefault="00A610C9" w:rsidP="00A610C9">
      <w:pPr>
        <w:pStyle w:val="BodyContactInfo"/>
        <w:numPr>
          <w:ilvl w:val="0"/>
          <w:numId w:val="22"/>
        </w:numPr>
        <w:rPr>
          <w:rFonts w:ascii="Calibri" w:hAnsi="Calibri" w:cs="Calibri"/>
          <w:sz w:val="22"/>
          <w:szCs w:val="22"/>
          <w:lang w:val="en-IN"/>
        </w:rPr>
      </w:pPr>
      <w:r w:rsidRPr="00A610C9">
        <w:rPr>
          <w:rFonts w:ascii="Calibri" w:hAnsi="Calibri" w:cs="Calibri"/>
          <w:sz w:val="22"/>
          <w:szCs w:val="22"/>
          <w:lang w:val="en-IN"/>
        </w:rPr>
        <w:t>Differentiated instruction techniques</w:t>
      </w:r>
    </w:p>
    <w:p w14:paraId="6A70E453" w14:textId="77777777" w:rsidR="00A610C9" w:rsidRPr="00A610C9" w:rsidRDefault="00A610C9" w:rsidP="00A610C9">
      <w:pPr>
        <w:pStyle w:val="BodyContactInfo"/>
        <w:numPr>
          <w:ilvl w:val="0"/>
          <w:numId w:val="22"/>
        </w:numPr>
        <w:rPr>
          <w:rFonts w:ascii="Calibri" w:hAnsi="Calibri" w:cs="Calibri"/>
          <w:sz w:val="22"/>
          <w:szCs w:val="22"/>
          <w:lang w:val="en-IN"/>
        </w:rPr>
      </w:pPr>
      <w:r w:rsidRPr="00A610C9">
        <w:rPr>
          <w:rFonts w:ascii="Calibri" w:hAnsi="Calibri" w:cs="Calibri"/>
          <w:sz w:val="22"/>
          <w:szCs w:val="22"/>
          <w:lang w:val="en-IN"/>
        </w:rPr>
        <w:t>Classroom adaptations for various learning needs</w:t>
      </w:r>
    </w:p>
    <w:p w14:paraId="07F43EE3" w14:textId="77777777" w:rsidR="00A610C9" w:rsidRPr="00A610C9" w:rsidRDefault="00A610C9" w:rsidP="00A610C9">
      <w:pPr>
        <w:pStyle w:val="BodyContactInfo"/>
        <w:numPr>
          <w:ilvl w:val="0"/>
          <w:numId w:val="22"/>
        </w:numPr>
        <w:rPr>
          <w:rFonts w:ascii="Calibri" w:hAnsi="Calibri" w:cs="Calibri"/>
          <w:sz w:val="22"/>
          <w:szCs w:val="22"/>
          <w:lang w:val="en-IN"/>
        </w:rPr>
      </w:pPr>
      <w:r w:rsidRPr="00A610C9">
        <w:rPr>
          <w:rFonts w:ascii="Calibri" w:hAnsi="Calibri" w:cs="Calibri"/>
          <w:sz w:val="22"/>
          <w:szCs w:val="22"/>
          <w:lang w:val="en-IN"/>
        </w:rPr>
        <w:t>Case study practice on inclusion-based questions</w:t>
      </w:r>
    </w:p>
    <w:p w14:paraId="401D522C"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Objective:</w:t>
      </w:r>
      <w:r w:rsidRPr="00A610C9">
        <w:rPr>
          <w:rFonts w:ascii="Calibri" w:hAnsi="Calibri" w:cs="Calibri"/>
          <w:sz w:val="22"/>
          <w:szCs w:val="22"/>
          <w:lang w:val="en-IN"/>
        </w:rPr>
        <w:t xml:space="preserve"> Equip teachers with inclusive and adaptable pedagogy strategies.</w:t>
      </w:r>
      <w:r w:rsidRPr="00A610C9">
        <w:rPr>
          <w:rFonts w:ascii="Calibri" w:hAnsi="Calibri" w:cs="Calibri"/>
          <w:sz w:val="22"/>
          <w:szCs w:val="22"/>
          <w:lang w:val="en-IN"/>
        </w:rPr>
        <w:br/>
      </w:r>
      <w:r w:rsidRPr="00A610C9">
        <w:rPr>
          <w:rFonts w:ascii="Calibri" w:hAnsi="Calibri" w:cs="Calibri"/>
          <w:b/>
          <w:bCs/>
          <w:sz w:val="22"/>
          <w:szCs w:val="22"/>
          <w:lang w:val="en-IN"/>
        </w:rPr>
        <w:t>Outcome:</w:t>
      </w:r>
      <w:r w:rsidRPr="00A610C9">
        <w:rPr>
          <w:rFonts w:ascii="Calibri" w:hAnsi="Calibri" w:cs="Calibri"/>
          <w:sz w:val="22"/>
          <w:szCs w:val="22"/>
          <w:lang w:val="en-IN"/>
        </w:rPr>
        <w:t xml:space="preserve"> Learners apply inclusive practices both in exams and classrooms.</w:t>
      </w:r>
      <w:r w:rsidRPr="00A610C9">
        <w:rPr>
          <w:rFonts w:ascii="Calibri" w:hAnsi="Calibri" w:cs="Calibri"/>
          <w:sz w:val="22"/>
          <w:szCs w:val="22"/>
          <w:lang w:val="en-IN"/>
        </w:rPr>
        <w:br/>
      </w:r>
      <w:r w:rsidRPr="00A610C9">
        <w:rPr>
          <w:rFonts w:ascii="Calibri" w:hAnsi="Calibri" w:cs="Calibri"/>
          <w:b/>
          <w:bCs/>
          <w:sz w:val="22"/>
          <w:szCs w:val="22"/>
          <w:lang w:val="en-IN"/>
        </w:rPr>
        <w:t>Key Skills:</w:t>
      </w:r>
      <w:r w:rsidRPr="00A610C9">
        <w:rPr>
          <w:rFonts w:ascii="Calibri" w:hAnsi="Calibri" w:cs="Calibri"/>
          <w:sz w:val="22"/>
          <w:szCs w:val="22"/>
          <w:lang w:val="en-IN"/>
        </w:rPr>
        <w:t xml:space="preserve"> Differentiated instruction, inclusive pedagogy</w:t>
      </w:r>
    </w:p>
    <w:p w14:paraId="3FE6354E" w14:textId="2DF6439D" w:rsidR="00A610C9" w:rsidRPr="00A610C9" w:rsidRDefault="00A610C9" w:rsidP="00A610C9">
      <w:pPr>
        <w:pStyle w:val="BodyContactInfo"/>
        <w:rPr>
          <w:rFonts w:ascii="Calibri" w:hAnsi="Calibri" w:cs="Calibri"/>
          <w:sz w:val="22"/>
          <w:szCs w:val="22"/>
          <w:lang w:val="en-IN"/>
        </w:rPr>
      </w:pPr>
    </w:p>
    <w:p w14:paraId="7D97CA92" w14:textId="77777777"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Module 4: Theory-to-Practice Pedagogy</w:t>
      </w:r>
    </w:p>
    <w:p w14:paraId="4343500E"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Subtopics:</w:t>
      </w:r>
    </w:p>
    <w:p w14:paraId="0862FD3C" w14:textId="77777777" w:rsidR="00A610C9" w:rsidRPr="00A610C9" w:rsidRDefault="00A610C9" w:rsidP="00A610C9">
      <w:pPr>
        <w:pStyle w:val="BodyContactInfo"/>
        <w:numPr>
          <w:ilvl w:val="0"/>
          <w:numId w:val="23"/>
        </w:numPr>
        <w:rPr>
          <w:rFonts w:ascii="Calibri" w:hAnsi="Calibri" w:cs="Calibri"/>
          <w:sz w:val="22"/>
          <w:szCs w:val="22"/>
          <w:lang w:val="en-IN"/>
        </w:rPr>
      </w:pPr>
      <w:r w:rsidRPr="00A610C9">
        <w:rPr>
          <w:rFonts w:ascii="Calibri" w:hAnsi="Calibri" w:cs="Calibri"/>
          <w:sz w:val="22"/>
          <w:szCs w:val="22"/>
          <w:lang w:val="en-IN"/>
        </w:rPr>
        <w:t>Bridging educational theory with classroom application</w:t>
      </w:r>
    </w:p>
    <w:p w14:paraId="58999999" w14:textId="77777777" w:rsidR="00A610C9" w:rsidRPr="00A610C9" w:rsidRDefault="00A610C9" w:rsidP="00A610C9">
      <w:pPr>
        <w:pStyle w:val="BodyContactInfo"/>
        <w:numPr>
          <w:ilvl w:val="0"/>
          <w:numId w:val="23"/>
        </w:numPr>
        <w:rPr>
          <w:rFonts w:ascii="Calibri" w:hAnsi="Calibri" w:cs="Calibri"/>
          <w:sz w:val="22"/>
          <w:szCs w:val="22"/>
          <w:lang w:val="en-IN"/>
        </w:rPr>
      </w:pPr>
      <w:r w:rsidRPr="00A610C9">
        <w:rPr>
          <w:rFonts w:ascii="Calibri" w:hAnsi="Calibri" w:cs="Calibri"/>
          <w:sz w:val="22"/>
          <w:szCs w:val="22"/>
          <w:lang w:val="en-IN"/>
        </w:rPr>
        <w:lastRenderedPageBreak/>
        <w:t>Role plays and teaching simulations</w:t>
      </w:r>
    </w:p>
    <w:p w14:paraId="17A66245" w14:textId="77777777" w:rsidR="00A610C9" w:rsidRPr="00A610C9" w:rsidRDefault="00A610C9" w:rsidP="00A610C9">
      <w:pPr>
        <w:pStyle w:val="BodyContactInfo"/>
        <w:numPr>
          <w:ilvl w:val="0"/>
          <w:numId w:val="23"/>
        </w:numPr>
        <w:rPr>
          <w:rFonts w:ascii="Calibri" w:hAnsi="Calibri" w:cs="Calibri"/>
          <w:sz w:val="22"/>
          <w:szCs w:val="22"/>
          <w:lang w:val="en-IN"/>
        </w:rPr>
      </w:pPr>
      <w:r w:rsidRPr="00A610C9">
        <w:rPr>
          <w:rFonts w:ascii="Calibri" w:hAnsi="Calibri" w:cs="Calibri"/>
          <w:sz w:val="22"/>
          <w:szCs w:val="22"/>
          <w:lang w:val="en-IN"/>
        </w:rPr>
        <w:t>Analyzing real-world classroom scenarios</w:t>
      </w:r>
    </w:p>
    <w:p w14:paraId="6514A2D1" w14:textId="77777777" w:rsidR="00A610C9" w:rsidRPr="00A610C9" w:rsidRDefault="00A610C9" w:rsidP="00A610C9">
      <w:pPr>
        <w:pStyle w:val="BodyContactInfo"/>
        <w:numPr>
          <w:ilvl w:val="0"/>
          <w:numId w:val="23"/>
        </w:numPr>
        <w:rPr>
          <w:rFonts w:ascii="Calibri" w:hAnsi="Calibri" w:cs="Calibri"/>
          <w:sz w:val="22"/>
          <w:szCs w:val="22"/>
          <w:lang w:val="en-IN"/>
        </w:rPr>
      </w:pPr>
      <w:r w:rsidRPr="00A610C9">
        <w:rPr>
          <w:rFonts w:ascii="Calibri" w:hAnsi="Calibri" w:cs="Calibri"/>
          <w:sz w:val="22"/>
          <w:szCs w:val="22"/>
          <w:lang w:val="en-IN"/>
        </w:rPr>
        <w:t>Case-based pedagogy question practice</w:t>
      </w:r>
    </w:p>
    <w:p w14:paraId="63B71D24" w14:textId="77777777" w:rsidR="00A610C9" w:rsidRPr="00A610C9" w:rsidRDefault="00A610C9" w:rsidP="00A610C9">
      <w:pPr>
        <w:pStyle w:val="BodyContactInfo"/>
        <w:numPr>
          <w:ilvl w:val="0"/>
          <w:numId w:val="23"/>
        </w:numPr>
        <w:rPr>
          <w:rFonts w:ascii="Calibri" w:hAnsi="Calibri" w:cs="Calibri"/>
          <w:sz w:val="22"/>
          <w:szCs w:val="22"/>
          <w:lang w:val="en-IN"/>
        </w:rPr>
      </w:pPr>
      <w:r w:rsidRPr="00A610C9">
        <w:rPr>
          <w:rFonts w:ascii="Calibri" w:hAnsi="Calibri" w:cs="Calibri"/>
          <w:sz w:val="22"/>
          <w:szCs w:val="22"/>
          <w:lang w:val="en-IN"/>
        </w:rPr>
        <w:t>Reflective journaling and peer feedback</w:t>
      </w:r>
    </w:p>
    <w:p w14:paraId="02E5D988"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Objective:</w:t>
      </w:r>
      <w:r w:rsidRPr="00A610C9">
        <w:rPr>
          <w:rFonts w:ascii="Calibri" w:hAnsi="Calibri" w:cs="Calibri"/>
          <w:sz w:val="22"/>
          <w:szCs w:val="22"/>
          <w:lang w:val="en-IN"/>
        </w:rPr>
        <w:t xml:space="preserve"> Translate theory into classroom-ready teaching practices.</w:t>
      </w:r>
      <w:r w:rsidRPr="00A610C9">
        <w:rPr>
          <w:rFonts w:ascii="Calibri" w:hAnsi="Calibri" w:cs="Calibri"/>
          <w:sz w:val="22"/>
          <w:szCs w:val="22"/>
          <w:lang w:val="en-IN"/>
        </w:rPr>
        <w:br/>
      </w:r>
      <w:r w:rsidRPr="00A610C9">
        <w:rPr>
          <w:rFonts w:ascii="Calibri" w:hAnsi="Calibri" w:cs="Calibri"/>
          <w:b/>
          <w:bCs/>
          <w:sz w:val="22"/>
          <w:szCs w:val="22"/>
          <w:lang w:val="en-IN"/>
        </w:rPr>
        <w:t>Outcome:</w:t>
      </w:r>
      <w:r w:rsidRPr="00A610C9">
        <w:rPr>
          <w:rFonts w:ascii="Calibri" w:hAnsi="Calibri" w:cs="Calibri"/>
          <w:sz w:val="22"/>
          <w:szCs w:val="22"/>
          <w:lang w:val="en-IN"/>
        </w:rPr>
        <w:t xml:space="preserve"> Stronger performance in scenario-based pedagogy exam questions.</w:t>
      </w:r>
      <w:r w:rsidRPr="00A610C9">
        <w:rPr>
          <w:rFonts w:ascii="Calibri" w:hAnsi="Calibri" w:cs="Calibri"/>
          <w:sz w:val="22"/>
          <w:szCs w:val="22"/>
          <w:lang w:val="en-IN"/>
        </w:rPr>
        <w:br/>
      </w:r>
      <w:r w:rsidRPr="00A610C9">
        <w:rPr>
          <w:rFonts w:ascii="Calibri" w:hAnsi="Calibri" w:cs="Calibri"/>
          <w:b/>
          <w:bCs/>
          <w:sz w:val="22"/>
          <w:szCs w:val="22"/>
          <w:lang w:val="en-IN"/>
        </w:rPr>
        <w:t>Key Skills:</w:t>
      </w:r>
      <w:r w:rsidRPr="00A610C9">
        <w:rPr>
          <w:rFonts w:ascii="Calibri" w:hAnsi="Calibri" w:cs="Calibri"/>
          <w:sz w:val="22"/>
          <w:szCs w:val="22"/>
          <w:lang w:val="en-IN"/>
        </w:rPr>
        <w:t xml:space="preserve"> Classroom simulation, reflective practice</w:t>
      </w:r>
    </w:p>
    <w:p w14:paraId="46D6D5A7" w14:textId="65F97479" w:rsidR="00A610C9" w:rsidRPr="00A610C9" w:rsidRDefault="00A610C9" w:rsidP="00A610C9">
      <w:pPr>
        <w:pStyle w:val="BodyContactInfo"/>
        <w:rPr>
          <w:rFonts w:ascii="Calibri" w:hAnsi="Calibri" w:cs="Calibri"/>
          <w:sz w:val="22"/>
          <w:szCs w:val="22"/>
          <w:lang w:val="en-IN"/>
        </w:rPr>
      </w:pPr>
    </w:p>
    <w:p w14:paraId="3ACF37B2" w14:textId="77777777"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Module 5: Practice Drills &amp; Mock Assessment</w:t>
      </w:r>
    </w:p>
    <w:p w14:paraId="3A9871D8"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Subtopics:</w:t>
      </w:r>
    </w:p>
    <w:p w14:paraId="05543E91" w14:textId="77777777" w:rsidR="00A610C9" w:rsidRPr="00A610C9" w:rsidRDefault="00A610C9" w:rsidP="00A610C9">
      <w:pPr>
        <w:pStyle w:val="BodyContactInfo"/>
        <w:numPr>
          <w:ilvl w:val="0"/>
          <w:numId w:val="24"/>
        </w:numPr>
        <w:rPr>
          <w:rFonts w:ascii="Calibri" w:hAnsi="Calibri" w:cs="Calibri"/>
          <w:sz w:val="22"/>
          <w:szCs w:val="22"/>
          <w:lang w:val="en-IN"/>
        </w:rPr>
      </w:pPr>
      <w:r w:rsidRPr="00A610C9">
        <w:rPr>
          <w:rFonts w:ascii="Calibri" w:hAnsi="Calibri" w:cs="Calibri"/>
          <w:sz w:val="22"/>
          <w:szCs w:val="22"/>
          <w:lang w:val="en-IN"/>
        </w:rPr>
        <w:t>Timed pedagogy practice drills</w:t>
      </w:r>
    </w:p>
    <w:p w14:paraId="0BF10504" w14:textId="77777777" w:rsidR="00A610C9" w:rsidRPr="00A610C9" w:rsidRDefault="00A610C9" w:rsidP="00A610C9">
      <w:pPr>
        <w:pStyle w:val="BodyContactInfo"/>
        <w:numPr>
          <w:ilvl w:val="0"/>
          <w:numId w:val="24"/>
        </w:numPr>
        <w:rPr>
          <w:rFonts w:ascii="Calibri" w:hAnsi="Calibri" w:cs="Calibri"/>
          <w:sz w:val="22"/>
          <w:szCs w:val="22"/>
          <w:lang w:val="en-IN"/>
        </w:rPr>
      </w:pPr>
      <w:r w:rsidRPr="00A610C9">
        <w:rPr>
          <w:rFonts w:ascii="Calibri" w:hAnsi="Calibri" w:cs="Calibri"/>
          <w:sz w:val="22"/>
          <w:szCs w:val="22"/>
          <w:lang w:val="en-IN"/>
        </w:rPr>
        <w:t>Mixed question sets on pedagogy &amp; child development</w:t>
      </w:r>
    </w:p>
    <w:p w14:paraId="385A10BE" w14:textId="77777777" w:rsidR="00A610C9" w:rsidRPr="00A610C9" w:rsidRDefault="00A610C9" w:rsidP="00A610C9">
      <w:pPr>
        <w:pStyle w:val="BodyContactInfo"/>
        <w:numPr>
          <w:ilvl w:val="0"/>
          <w:numId w:val="24"/>
        </w:numPr>
        <w:rPr>
          <w:rFonts w:ascii="Calibri" w:hAnsi="Calibri" w:cs="Calibri"/>
          <w:sz w:val="22"/>
          <w:szCs w:val="22"/>
          <w:lang w:val="en-IN"/>
        </w:rPr>
      </w:pPr>
      <w:r w:rsidRPr="00A610C9">
        <w:rPr>
          <w:rFonts w:ascii="Calibri" w:hAnsi="Calibri" w:cs="Calibri"/>
          <w:sz w:val="22"/>
          <w:szCs w:val="22"/>
          <w:lang w:val="en-IN"/>
        </w:rPr>
        <w:t>Error analysis and corrective feedback</w:t>
      </w:r>
    </w:p>
    <w:p w14:paraId="72411BE4" w14:textId="77777777" w:rsidR="00A610C9" w:rsidRPr="00A610C9" w:rsidRDefault="00A610C9" w:rsidP="00A610C9">
      <w:pPr>
        <w:pStyle w:val="BodyContactInfo"/>
        <w:numPr>
          <w:ilvl w:val="0"/>
          <w:numId w:val="24"/>
        </w:numPr>
        <w:rPr>
          <w:rFonts w:ascii="Calibri" w:hAnsi="Calibri" w:cs="Calibri"/>
          <w:sz w:val="22"/>
          <w:szCs w:val="22"/>
          <w:lang w:val="en-IN"/>
        </w:rPr>
      </w:pPr>
      <w:r w:rsidRPr="00A610C9">
        <w:rPr>
          <w:rFonts w:ascii="Calibri" w:hAnsi="Calibri" w:cs="Calibri"/>
          <w:sz w:val="22"/>
          <w:szCs w:val="22"/>
          <w:lang w:val="en-IN"/>
        </w:rPr>
        <w:t>Mock pedagogy test (exam-style)</w:t>
      </w:r>
    </w:p>
    <w:p w14:paraId="46D7F5FC" w14:textId="77777777" w:rsidR="00A610C9" w:rsidRPr="00A610C9" w:rsidRDefault="00A610C9" w:rsidP="00A610C9">
      <w:pPr>
        <w:pStyle w:val="BodyContactInfo"/>
        <w:numPr>
          <w:ilvl w:val="0"/>
          <w:numId w:val="24"/>
        </w:numPr>
        <w:rPr>
          <w:rFonts w:ascii="Calibri" w:hAnsi="Calibri" w:cs="Calibri"/>
          <w:sz w:val="22"/>
          <w:szCs w:val="22"/>
          <w:lang w:val="en-IN"/>
        </w:rPr>
      </w:pPr>
      <w:r w:rsidRPr="00A610C9">
        <w:rPr>
          <w:rFonts w:ascii="Calibri" w:hAnsi="Calibri" w:cs="Calibri"/>
          <w:sz w:val="22"/>
          <w:szCs w:val="22"/>
          <w:lang w:val="en-IN"/>
        </w:rPr>
        <w:t>Personalized revision planning</w:t>
      </w:r>
    </w:p>
    <w:p w14:paraId="66049DA2"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Objective:</w:t>
      </w:r>
      <w:r w:rsidRPr="00A610C9">
        <w:rPr>
          <w:rFonts w:ascii="Calibri" w:hAnsi="Calibri" w:cs="Calibri"/>
          <w:sz w:val="22"/>
          <w:szCs w:val="22"/>
          <w:lang w:val="en-IN"/>
        </w:rPr>
        <w:t xml:space="preserve"> Reinforce learning with practice and prepare for exam conditions.</w:t>
      </w:r>
      <w:r w:rsidRPr="00A610C9">
        <w:rPr>
          <w:rFonts w:ascii="Calibri" w:hAnsi="Calibri" w:cs="Calibri"/>
          <w:sz w:val="22"/>
          <w:szCs w:val="22"/>
          <w:lang w:val="en-IN"/>
        </w:rPr>
        <w:br/>
      </w:r>
      <w:r w:rsidRPr="00A610C9">
        <w:rPr>
          <w:rFonts w:ascii="Calibri" w:hAnsi="Calibri" w:cs="Calibri"/>
          <w:b/>
          <w:bCs/>
          <w:sz w:val="22"/>
          <w:szCs w:val="22"/>
          <w:lang w:val="en-IN"/>
        </w:rPr>
        <w:t>Outcome:</w:t>
      </w:r>
      <w:r w:rsidRPr="00A610C9">
        <w:rPr>
          <w:rFonts w:ascii="Calibri" w:hAnsi="Calibri" w:cs="Calibri"/>
          <w:sz w:val="22"/>
          <w:szCs w:val="22"/>
          <w:lang w:val="en-IN"/>
        </w:rPr>
        <w:t xml:space="preserve"> Educators gain exam-ready confidence for pedagogy &amp; child psychology.</w:t>
      </w:r>
      <w:r w:rsidRPr="00A610C9">
        <w:rPr>
          <w:rFonts w:ascii="Calibri" w:hAnsi="Calibri" w:cs="Calibri"/>
          <w:sz w:val="22"/>
          <w:szCs w:val="22"/>
          <w:lang w:val="en-IN"/>
        </w:rPr>
        <w:br/>
      </w:r>
      <w:r w:rsidRPr="00A610C9">
        <w:rPr>
          <w:rFonts w:ascii="Calibri" w:hAnsi="Calibri" w:cs="Calibri"/>
          <w:b/>
          <w:bCs/>
          <w:sz w:val="22"/>
          <w:szCs w:val="22"/>
          <w:lang w:val="en-IN"/>
        </w:rPr>
        <w:t>Key Skills:</w:t>
      </w:r>
      <w:r w:rsidRPr="00A610C9">
        <w:rPr>
          <w:rFonts w:ascii="Calibri" w:hAnsi="Calibri" w:cs="Calibri"/>
          <w:sz w:val="22"/>
          <w:szCs w:val="22"/>
          <w:lang w:val="en-IN"/>
        </w:rPr>
        <w:t xml:space="preserve"> Test-taking strategy, reflective revision</w:t>
      </w:r>
    </w:p>
    <w:p w14:paraId="057B4B03" w14:textId="77777777" w:rsidR="00FA4DB1" w:rsidRDefault="00FA4DB1" w:rsidP="00A610C9">
      <w:pPr>
        <w:pStyle w:val="BodyContactInfo"/>
        <w:rPr>
          <w:rFonts w:ascii="Calibri" w:hAnsi="Calibri" w:cs="Calibri"/>
          <w:sz w:val="22"/>
          <w:szCs w:val="22"/>
          <w:lang w:val="en-IN"/>
        </w:rPr>
      </w:pPr>
    </w:p>
    <w:p w14:paraId="2480DCB3" w14:textId="69A54CAC" w:rsidR="00A610C9" w:rsidRPr="00A610C9" w:rsidRDefault="00A610C9" w:rsidP="00A610C9">
      <w:pPr>
        <w:pStyle w:val="BodyContactInfo"/>
        <w:rPr>
          <w:rFonts w:ascii="Calibri" w:hAnsi="Calibri" w:cs="Calibri"/>
          <w:b/>
          <w:bCs/>
          <w:sz w:val="22"/>
          <w:szCs w:val="22"/>
          <w:lang w:val="en-IN"/>
        </w:rPr>
      </w:pPr>
      <w:r w:rsidRPr="00A610C9">
        <w:rPr>
          <w:rFonts w:ascii="Calibri" w:hAnsi="Calibri" w:cs="Calibri"/>
          <w:b/>
          <w:bCs/>
          <w:sz w:val="22"/>
          <w:szCs w:val="22"/>
          <w:lang w:val="en-IN"/>
        </w:rPr>
        <w:t>Closing Remarks</w:t>
      </w:r>
    </w:p>
    <w:p w14:paraId="7E9F8981"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sz w:val="22"/>
          <w:szCs w:val="22"/>
          <w:lang w:val="en-IN"/>
        </w:rPr>
        <w:t xml:space="preserve">This course empowers educators to </w:t>
      </w:r>
      <w:r w:rsidRPr="00A610C9">
        <w:rPr>
          <w:rFonts w:ascii="Calibri" w:hAnsi="Calibri" w:cs="Calibri"/>
          <w:b/>
          <w:bCs/>
          <w:sz w:val="22"/>
          <w:szCs w:val="22"/>
          <w:lang w:val="en-IN"/>
        </w:rPr>
        <w:t>master pedagogy and child development both in theory and in practice</w:t>
      </w:r>
      <w:r w:rsidRPr="00A610C9">
        <w:rPr>
          <w:rFonts w:ascii="Calibri" w:hAnsi="Calibri" w:cs="Calibri"/>
          <w:sz w:val="22"/>
          <w:szCs w:val="22"/>
          <w:lang w:val="en-IN"/>
        </w:rPr>
        <w:t xml:space="preserve">. With NEP-aligned content, applied case studies, and targeted competency-based drills, participants complete the course ready to solve pedagogy questions with </w:t>
      </w:r>
      <w:r w:rsidRPr="00A610C9">
        <w:rPr>
          <w:rFonts w:ascii="Calibri" w:hAnsi="Calibri" w:cs="Calibri"/>
          <w:b/>
          <w:bCs/>
          <w:sz w:val="22"/>
          <w:szCs w:val="22"/>
          <w:lang w:val="en-IN"/>
        </w:rPr>
        <w:t>confidence, accuracy, and classroom adaptability</w:t>
      </w:r>
      <w:r w:rsidRPr="00A610C9">
        <w:rPr>
          <w:rFonts w:ascii="Calibri" w:hAnsi="Calibri" w:cs="Calibri"/>
          <w:sz w:val="22"/>
          <w:szCs w:val="22"/>
          <w:lang w:val="en-IN"/>
        </w:rPr>
        <w:t>.</w:t>
      </w:r>
    </w:p>
    <w:p w14:paraId="496B08D5" w14:textId="77777777" w:rsidR="00A610C9" w:rsidRPr="00A610C9" w:rsidRDefault="00A610C9" w:rsidP="00A610C9">
      <w:pPr>
        <w:pStyle w:val="BodyContactInfo"/>
        <w:rPr>
          <w:rFonts w:ascii="Calibri" w:hAnsi="Calibri" w:cs="Calibri"/>
          <w:sz w:val="22"/>
          <w:szCs w:val="22"/>
          <w:lang w:val="en-IN"/>
        </w:rPr>
      </w:pPr>
      <w:r w:rsidRPr="00A610C9">
        <w:rPr>
          <w:rFonts w:ascii="Calibri" w:hAnsi="Calibri" w:cs="Calibri"/>
          <w:b/>
          <w:bCs/>
          <w:sz w:val="22"/>
          <w:szCs w:val="22"/>
          <w:lang w:val="en-IN"/>
        </w:rPr>
        <w:t>Duration:</w:t>
      </w:r>
      <w:r w:rsidRPr="00A610C9">
        <w:rPr>
          <w:rFonts w:ascii="Calibri" w:hAnsi="Calibri" w:cs="Calibri"/>
          <w:sz w:val="22"/>
          <w:szCs w:val="22"/>
          <w:lang w:val="en-IN"/>
        </w:rPr>
        <w:t xml:space="preserve"> 3 weeks (10–12 hrs)</w:t>
      </w:r>
      <w:r w:rsidRPr="00A610C9">
        <w:rPr>
          <w:rFonts w:ascii="Calibri" w:hAnsi="Calibri" w:cs="Calibri"/>
          <w:sz w:val="22"/>
          <w:szCs w:val="22"/>
          <w:lang w:val="en-IN"/>
        </w:rPr>
        <w:br/>
      </w:r>
      <w:r w:rsidRPr="00A610C9">
        <w:rPr>
          <w:rFonts w:ascii="Calibri" w:hAnsi="Calibri" w:cs="Calibri"/>
          <w:b/>
          <w:bCs/>
          <w:sz w:val="22"/>
          <w:szCs w:val="22"/>
          <w:lang w:val="en-IN"/>
        </w:rPr>
        <w:t>Delivery Methodology:</w:t>
      </w:r>
      <w:r w:rsidRPr="00A610C9">
        <w:rPr>
          <w:rFonts w:ascii="Calibri" w:hAnsi="Calibri" w:cs="Calibri"/>
          <w:sz w:val="22"/>
          <w:szCs w:val="22"/>
          <w:lang w:val="en-IN"/>
        </w:rPr>
        <w:t xml:space="preserve"> Blended (videos, case-based practice, live group discussions, reflective tasks)</w:t>
      </w:r>
    </w:p>
    <w:p w14:paraId="59F832E8" w14:textId="77777777" w:rsidR="00A610C9" w:rsidRDefault="00A610C9" w:rsidP="00702223">
      <w:pPr>
        <w:pStyle w:val="BodyContactInfo"/>
        <w:rPr>
          <w:rStyle w:val="Greentext"/>
          <w:rFonts w:ascii="Calibri" w:hAnsi="Calibri" w:cs="Calibri"/>
          <w:color w:val="auto"/>
          <w:sz w:val="22"/>
          <w:szCs w:val="22"/>
        </w:rPr>
      </w:pPr>
    </w:p>
    <w:p w14:paraId="174AC9D4" w14:textId="77777777" w:rsidR="004B14B1" w:rsidRDefault="004B14B1" w:rsidP="00702223">
      <w:pPr>
        <w:pStyle w:val="BodyContactInfo"/>
        <w:rPr>
          <w:rStyle w:val="Greentext"/>
          <w:rFonts w:ascii="Calibri" w:hAnsi="Calibri" w:cs="Calibri"/>
          <w:color w:val="auto"/>
          <w:sz w:val="22"/>
          <w:szCs w:val="22"/>
        </w:rPr>
      </w:pPr>
    </w:p>
    <w:p w14:paraId="0BF1D3EA" w14:textId="77777777" w:rsidR="004B14B1" w:rsidRDefault="004B14B1" w:rsidP="00702223">
      <w:pPr>
        <w:pStyle w:val="BodyContactInfo"/>
        <w:rPr>
          <w:rStyle w:val="Greentext"/>
          <w:rFonts w:ascii="Calibri" w:hAnsi="Calibri" w:cs="Calibri"/>
          <w:color w:val="auto"/>
          <w:sz w:val="22"/>
          <w:szCs w:val="22"/>
        </w:rPr>
      </w:pPr>
    </w:p>
    <w:p w14:paraId="68A1CC71" w14:textId="77777777" w:rsidR="004B14B1" w:rsidRDefault="004B14B1" w:rsidP="00702223">
      <w:pPr>
        <w:pStyle w:val="BodyContactInfo"/>
        <w:rPr>
          <w:rStyle w:val="Greentext"/>
          <w:rFonts w:ascii="Calibri" w:hAnsi="Calibri" w:cs="Calibri"/>
          <w:color w:val="auto"/>
          <w:sz w:val="22"/>
          <w:szCs w:val="22"/>
        </w:rPr>
      </w:pPr>
    </w:p>
    <w:p w14:paraId="156C2294" w14:textId="77777777" w:rsidR="004B14B1" w:rsidRDefault="004B14B1" w:rsidP="00702223">
      <w:pPr>
        <w:pStyle w:val="BodyContactInfo"/>
        <w:rPr>
          <w:rStyle w:val="Greentext"/>
          <w:rFonts w:ascii="Calibri" w:hAnsi="Calibri" w:cs="Calibri"/>
          <w:color w:val="auto"/>
          <w:sz w:val="22"/>
          <w:szCs w:val="22"/>
        </w:rPr>
      </w:pPr>
    </w:p>
    <w:p w14:paraId="7F1A2EE1"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highlight w:val="yellow"/>
          <w:lang w:val="en-IN"/>
        </w:rPr>
        <w:lastRenderedPageBreak/>
        <w:t>Ref Code:</w:t>
      </w:r>
      <w:r w:rsidRPr="004B14B1">
        <w:rPr>
          <w:rFonts w:ascii="Calibri" w:hAnsi="Calibri" w:cs="Calibri"/>
          <w:sz w:val="22"/>
          <w:szCs w:val="22"/>
          <w:highlight w:val="yellow"/>
          <w:lang w:val="en-IN"/>
        </w:rPr>
        <w:t xml:space="preserve"> FED-TET-PE-03</w:t>
      </w:r>
      <w:r w:rsidRPr="004B14B1">
        <w:rPr>
          <w:rFonts w:ascii="Calibri" w:hAnsi="Calibri" w:cs="Calibri"/>
          <w:sz w:val="22"/>
          <w:szCs w:val="22"/>
          <w:highlight w:val="yellow"/>
          <w:lang w:val="en-IN"/>
        </w:rPr>
        <w:br/>
      </w:r>
      <w:r w:rsidRPr="004B14B1">
        <w:rPr>
          <w:rFonts w:ascii="Calibri" w:hAnsi="Calibri" w:cs="Calibri"/>
          <w:b/>
          <w:bCs/>
          <w:sz w:val="22"/>
          <w:szCs w:val="22"/>
          <w:highlight w:val="yellow"/>
          <w:lang w:val="en-IN"/>
        </w:rPr>
        <w:t>Course Title:</w:t>
      </w:r>
      <w:r w:rsidRPr="004B14B1">
        <w:rPr>
          <w:rFonts w:ascii="Calibri" w:hAnsi="Calibri" w:cs="Calibri"/>
          <w:sz w:val="22"/>
          <w:szCs w:val="22"/>
          <w:highlight w:val="yellow"/>
          <w:lang w:val="en-IN"/>
        </w:rPr>
        <w:t xml:space="preserve"> TET Exam Strategy &amp; Time Management</w:t>
      </w:r>
      <w:r w:rsidRPr="004B14B1">
        <w:rPr>
          <w:rFonts w:ascii="Calibri" w:hAnsi="Calibri" w:cs="Calibri"/>
          <w:sz w:val="22"/>
          <w:szCs w:val="22"/>
          <w:lang w:val="en-IN"/>
        </w:rPr>
        <w:br/>
      </w:r>
      <w:r w:rsidRPr="004B14B1">
        <w:rPr>
          <w:rFonts w:ascii="Calibri" w:hAnsi="Calibri" w:cs="Calibri"/>
          <w:b/>
          <w:bCs/>
          <w:sz w:val="22"/>
          <w:szCs w:val="22"/>
          <w:lang w:val="en-IN"/>
        </w:rPr>
        <w:t>Duration:</w:t>
      </w:r>
      <w:r w:rsidRPr="004B14B1">
        <w:rPr>
          <w:rFonts w:ascii="Calibri" w:hAnsi="Calibri" w:cs="Calibri"/>
          <w:sz w:val="22"/>
          <w:szCs w:val="22"/>
          <w:lang w:val="en-IN"/>
        </w:rPr>
        <w:t xml:space="preserve"> 2 weeks (6–8 hrs)</w:t>
      </w:r>
      <w:r w:rsidRPr="004B14B1">
        <w:rPr>
          <w:rFonts w:ascii="Calibri" w:hAnsi="Calibri" w:cs="Calibri"/>
          <w:sz w:val="22"/>
          <w:szCs w:val="22"/>
          <w:lang w:val="en-IN"/>
        </w:rPr>
        <w:br/>
      </w:r>
      <w:r w:rsidRPr="004B14B1">
        <w:rPr>
          <w:rFonts w:ascii="Calibri" w:hAnsi="Calibri" w:cs="Calibri"/>
          <w:b/>
          <w:bCs/>
          <w:sz w:val="22"/>
          <w:szCs w:val="22"/>
          <w:lang w:val="en-IN"/>
        </w:rPr>
        <w:t>Focus Area:</w:t>
      </w:r>
      <w:r w:rsidRPr="004B14B1">
        <w:rPr>
          <w:rFonts w:ascii="Calibri" w:hAnsi="Calibri" w:cs="Calibri"/>
          <w:sz w:val="22"/>
          <w:szCs w:val="22"/>
          <w:lang w:val="en-IN"/>
        </w:rPr>
        <w:t xml:space="preserve"> Optimize exam attempts, improve speed, and manage stress effectively</w:t>
      </w:r>
      <w:r w:rsidRPr="004B14B1">
        <w:rPr>
          <w:rFonts w:ascii="Calibri" w:hAnsi="Calibri" w:cs="Calibri"/>
          <w:sz w:val="22"/>
          <w:szCs w:val="22"/>
          <w:lang w:val="en-IN"/>
        </w:rPr>
        <w:br/>
      </w:r>
      <w:r w:rsidRPr="004B14B1">
        <w:rPr>
          <w:rFonts w:ascii="Calibri" w:hAnsi="Calibri" w:cs="Calibri"/>
          <w:b/>
          <w:bCs/>
          <w:sz w:val="22"/>
          <w:szCs w:val="22"/>
          <w:lang w:val="en-IN"/>
        </w:rPr>
        <w:t>Delivery Method:</w:t>
      </w:r>
      <w:r w:rsidRPr="004B14B1">
        <w:rPr>
          <w:rFonts w:ascii="Calibri" w:hAnsi="Calibri" w:cs="Calibri"/>
          <w:sz w:val="22"/>
          <w:szCs w:val="22"/>
          <w:lang w:val="en-IN"/>
        </w:rPr>
        <w:t xml:space="preserve"> Live workshops, timed practice drills, self-paced strategy modules</w:t>
      </w:r>
    </w:p>
    <w:p w14:paraId="2CF6E1AC" w14:textId="77777777" w:rsidR="004B14B1" w:rsidRDefault="004B14B1" w:rsidP="004B14B1">
      <w:pPr>
        <w:pStyle w:val="BodyContactInfo"/>
        <w:rPr>
          <w:rFonts w:ascii="Calibri" w:hAnsi="Calibri" w:cs="Calibri"/>
          <w:sz w:val="22"/>
          <w:szCs w:val="22"/>
          <w:lang w:val="en-IN"/>
        </w:rPr>
      </w:pPr>
    </w:p>
    <w:p w14:paraId="5D7295E1" w14:textId="61058CC9"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Prelude</w:t>
      </w:r>
    </w:p>
    <w:p w14:paraId="0FECB235"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sz w:val="22"/>
          <w:szCs w:val="22"/>
          <w:lang w:val="en-IN"/>
        </w:rPr>
        <w:t xml:space="preserve">Success in TET is not just about what you know, but </w:t>
      </w:r>
      <w:r w:rsidRPr="004B14B1">
        <w:rPr>
          <w:rFonts w:ascii="Calibri" w:hAnsi="Calibri" w:cs="Calibri"/>
          <w:b/>
          <w:bCs/>
          <w:sz w:val="22"/>
          <w:szCs w:val="22"/>
          <w:lang w:val="en-IN"/>
        </w:rPr>
        <w:t>how effectively you apply your knowledge under exam conditions</w:t>
      </w:r>
      <w:r w:rsidRPr="004B14B1">
        <w:rPr>
          <w:rFonts w:ascii="Calibri" w:hAnsi="Calibri" w:cs="Calibri"/>
          <w:sz w:val="22"/>
          <w:szCs w:val="22"/>
          <w:lang w:val="en-IN"/>
        </w:rPr>
        <w:t xml:space="preserve">. Many educators lose marks due to poor time management, question prioritization, or stress. This course provides </w:t>
      </w:r>
      <w:r w:rsidRPr="004B14B1">
        <w:rPr>
          <w:rFonts w:ascii="Calibri" w:hAnsi="Calibri" w:cs="Calibri"/>
          <w:b/>
          <w:bCs/>
          <w:sz w:val="22"/>
          <w:szCs w:val="22"/>
          <w:lang w:val="en-IN"/>
        </w:rPr>
        <w:t>structured strategies and timed practice</w:t>
      </w:r>
      <w:r w:rsidRPr="004B14B1">
        <w:rPr>
          <w:rFonts w:ascii="Calibri" w:hAnsi="Calibri" w:cs="Calibri"/>
          <w:sz w:val="22"/>
          <w:szCs w:val="22"/>
          <w:lang w:val="en-IN"/>
        </w:rPr>
        <w:t>, ensuring participants can maximize their attempts, reduce anxiety, and confidently handle the pressure of competency-based exams.</w:t>
      </w:r>
    </w:p>
    <w:p w14:paraId="2183E5B2" w14:textId="77777777" w:rsidR="004B14B1" w:rsidRDefault="004B14B1" w:rsidP="004B14B1">
      <w:pPr>
        <w:pStyle w:val="BodyContactInfo"/>
        <w:rPr>
          <w:rFonts w:ascii="Calibri" w:hAnsi="Calibri" w:cs="Calibri"/>
          <w:sz w:val="22"/>
          <w:szCs w:val="22"/>
          <w:lang w:val="en-IN"/>
        </w:rPr>
      </w:pPr>
    </w:p>
    <w:p w14:paraId="0F8FF5A0" w14:textId="67401C20"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Prerequisites</w:t>
      </w:r>
    </w:p>
    <w:p w14:paraId="20CEC77B" w14:textId="77777777" w:rsidR="004B14B1" w:rsidRPr="004B14B1" w:rsidRDefault="004B14B1" w:rsidP="004B14B1">
      <w:pPr>
        <w:pStyle w:val="BodyContactInfo"/>
        <w:numPr>
          <w:ilvl w:val="0"/>
          <w:numId w:val="25"/>
        </w:numPr>
        <w:rPr>
          <w:rFonts w:ascii="Calibri" w:hAnsi="Calibri" w:cs="Calibri"/>
          <w:sz w:val="22"/>
          <w:szCs w:val="22"/>
          <w:lang w:val="en-IN"/>
        </w:rPr>
      </w:pPr>
      <w:r w:rsidRPr="004B14B1">
        <w:rPr>
          <w:rFonts w:ascii="Calibri" w:hAnsi="Calibri" w:cs="Calibri"/>
          <w:sz w:val="22"/>
          <w:szCs w:val="22"/>
          <w:lang w:val="en-IN"/>
        </w:rPr>
        <w:t>Familiarity with TET syllabus and exam pattern.</w:t>
      </w:r>
    </w:p>
    <w:p w14:paraId="37C770AF" w14:textId="77777777" w:rsidR="004B14B1" w:rsidRPr="004B14B1" w:rsidRDefault="004B14B1" w:rsidP="004B14B1">
      <w:pPr>
        <w:pStyle w:val="BodyContactInfo"/>
        <w:numPr>
          <w:ilvl w:val="0"/>
          <w:numId w:val="25"/>
        </w:numPr>
        <w:rPr>
          <w:rFonts w:ascii="Calibri" w:hAnsi="Calibri" w:cs="Calibri"/>
          <w:sz w:val="22"/>
          <w:szCs w:val="22"/>
          <w:lang w:val="en-IN"/>
        </w:rPr>
      </w:pPr>
      <w:r w:rsidRPr="004B14B1">
        <w:rPr>
          <w:rFonts w:ascii="Calibri" w:hAnsi="Calibri" w:cs="Calibri"/>
          <w:sz w:val="22"/>
          <w:szCs w:val="22"/>
          <w:lang w:val="en-IN"/>
        </w:rPr>
        <w:t>Prior attempt at mock tests or basic awareness of exam sections.</w:t>
      </w:r>
    </w:p>
    <w:p w14:paraId="793AA97C" w14:textId="77777777" w:rsidR="004B14B1" w:rsidRPr="004B14B1" w:rsidRDefault="004B14B1" w:rsidP="004B14B1">
      <w:pPr>
        <w:pStyle w:val="BodyContactInfo"/>
        <w:numPr>
          <w:ilvl w:val="0"/>
          <w:numId w:val="25"/>
        </w:numPr>
        <w:rPr>
          <w:rFonts w:ascii="Calibri" w:hAnsi="Calibri" w:cs="Calibri"/>
          <w:sz w:val="22"/>
          <w:szCs w:val="22"/>
          <w:lang w:val="en-IN"/>
        </w:rPr>
      </w:pPr>
      <w:r w:rsidRPr="004B14B1">
        <w:rPr>
          <w:rFonts w:ascii="Calibri" w:hAnsi="Calibri" w:cs="Calibri"/>
          <w:sz w:val="22"/>
          <w:szCs w:val="22"/>
          <w:lang w:val="en-IN"/>
        </w:rPr>
        <w:t>Willingness to practice under timed conditions.</w:t>
      </w:r>
    </w:p>
    <w:p w14:paraId="2DAB8E8B" w14:textId="77777777" w:rsidR="004B14B1" w:rsidRDefault="004B14B1" w:rsidP="004B14B1">
      <w:pPr>
        <w:pStyle w:val="BodyContactInfo"/>
        <w:rPr>
          <w:rFonts w:ascii="Calibri" w:hAnsi="Calibri" w:cs="Calibri"/>
          <w:sz w:val="22"/>
          <w:szCs w:val="22"/>
          <w:lang w:val="en-IN"/>
        </w:rPr>
      </w:pPr>
    </w:p>
    <w:p w14:paraId="3A281EEE" w14:textId="72E74769"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Target Audience</w:t>
      </w:r>
    </w:p>
    <w:p w14:paraId="30377684" w14:textId="77777777" w:rsidR="004B14B1" w:rsidRPr="004B14B1" w:rsidRDefault="004B14B1" w:rsidP="004B14B1">
      <w:pPr>
        <w:pStyle w:val="BodyContactInfo"/>
        <w:numPr>
          <w:ilvl w:val="0"/>
          <w:numId w:val="26"/>
        </w:numPr>
        <w:rPr>
          <w:rFonts w:ascii="Calibri" w:hAnsi="Calibri" w:cs="Calibri"/>
          <w:sz w:val="22"/>
          <w:szCs w:val="22"/>
          <w:lang w:val="en-IN"/>
        </w:rPr>
      </w:pPr>
      <w:r w:rsidRPr="004B14B1">
        <w:rPr>
          <w:rFonts w:ascii="Calibri" w:hAnsi="Calibri" w:cs="Calibri"/>
          <w:sz w:val="22"/>
          <w:szCs w:val="22"/>
          <w:lang w:val="en-IN"/>
        </w:rPr>
        <w:t>Aspiring teachers preparing for CTET/TET exams.</w:t>
      </w:r>
    </w:p>
    <w:p w14:paraId="5ACA6890" w14:textId="77777777" w:rsidR="004B14B1" w:rsidRPr="004B14B1" w:rsidRDefault="004B14B1" w:rsidP="004B14B1">
      <w:pPr>
        <w:pStyle w:val="BodyContactInfo"/>
        <w:numPr>
          <w:ilvl w:val="0"/>
          <w:numId w:val="26"/>
        </w:numPr>
        <w:rPr>
          <w:rFonts w:ascii="Calibri" w:hAnsi="Calibri" w:cs="Calibri"/>
          <w:sz w:val="22"/>
          <w:szCs w:val="22"/>
          <w:lang w:val="en-IN"/>
        </w:rPr>
      </w:pPr>
      <w:r w:rsidRPr="004B14B1">
        <w:rPr>
          <w:rFonts w:ascii="Calibri" w:hAnsi="Calibri" w:cs="Calibri"/>
          <w:sz w:val="22"/>
          <w:szCs w:val="22"/>
          <w:lang w:val="en-IN"/>
        </w:rPr>
        <w:t>Educators who struggle with speed and accuracy in exams.</w:t>
      </w:r>
    </w:p>
    <w:p w14:paraId="221A4883" w14:textId="77777777" w:rsidR="004B14B1" w:rsidRPr="004B14B1" w:rsidRDefault="004B14B1" w:rsidP="004B14B1">
      <w:pPr>
        <w:pStyle w:val="BodyContactInfo"/>
        <w:numPr>
          <w:ilvl w:val="0"/>
          <w:numId w:val="26"/>
        </w:numPr>
        <w:rPr>
          <w:rFonts w:ascii="Calibri" w:hAnsi="Calibri" w:cs="Calibri"/>
          <w:sz w:val="22"/>
          <w:szCs w:val="22"/>
          <w:lang w:val="en-IN"/>
        </w:rPr>
      </w:pPr>
      <w:r w:rsidRPr="004B14B1">
        <w:rPr>
          <w:rFonts w:ascii="Calibri" w:hAnsi="Calibri" w:cs="Calibri"/>
          <w:sz w:val="22"/>
          <w:szCs w:val="22"/>
          <w:lang w:val="en-IN"/>
        </w:rPr>
        <w:t>Teachers seeking to refine their exam strategy and boost confidence.</w:t>
      </w:r>
    </w:p>
    <w:p w14:paraId="611502C3" w14:textId="77777777" w:rsidR="004B14B1" w:rsidRDefault="004B14B1" w:rsidP="004B14B1">
      <w:pPr>
        <w:pStyle w:val="BodyContactInfo"/>
        <w:rPr>
          <w:rFonts w:ascii="Calibri" w:hAnsi="Calibri" w:cs="Calibri"/>
          <w:sz w:val="22"/>
          <w:szCs w:val="22"/>
          <w:lang w:val="en-IN"/>
        </w:rPr>
      </w:pPr>
    </w:p>
    <w:p w14:paraId="29E033B6" w14:textId="1DF5283A"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Course Description</w:t>
      </w:r>
    </w:p>
    <w:p w14:paraId="192C840B"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sz w:val="22"/>
          <w:szCs w:val="22"/>
          <w:lang w:val="en-IN"/>
        </w:rPr>
        <w:t xml:space="preserve">This </w:t>
      </w:r>
      <w:r w:rsidRPr="004B14B1">
        <w:rPr>
          <w:rFonts w:ascii="Calibri" w:hAnsi="Calibri" w:cs="Calibri"/>
          <w:b/>
          <w:bCs/>
          <w:sz w:val="22"/>
          <w:szCs w:val="22"/>
          <w:lang w:val="en-IN"/>
        </w:rPr>
        <w:t>2-week intensive program</w:t>
      </w:r>
      <w:r w:rsidRPr="004B14B1">
        <w:rPr>
          <w:rFonts w:ascii="Calibri" w:hAnsi="Calibri" w:cs="Calibri"/>
          <w:sz w:val="22"/>
          <w:szCs w:val="22"/>
          <w:lang w:val="en-IN"/>
        </w:rPr>
        <w:t xml:space="preserve"> equips participants with proven exam strategies, time optimization techniques, and stress management tools. Through timed drills, live workshops, and guided analysis, educators learn to attempt questions smartly, balance accuracy with speed, and handle exam pressure.</w:t>
      </w:r>
      <w:r w:rsidRPr="004B14B1">
        <w:rPr>
          <w:rFonts w:ascii="Calibri" w:hAnsi="Calibri" w:cs="Calibri"/>
          <w:sz w:val="22"/>
          <w:szCs w:val="22"/>
          <w:lang w:val="en-IN"/>
        </w:rPr>
        <w:br/>
      </w:r>
      <w:r w:rsidRPr="004B14B1">
        <w:rPr>
          <w:rFonts w:ascii="Calibri" w:hAnsi="Calibri" w:cs="Calibri"/>
          <w:b/>
          <w:bCs/>
          <w:sz w:val="22"/>
          <w:szCs w:val="22"/>
          <w:lang w:val="en-IN"/>
        </w:rPr>
        <w:t>Our targeted modules ensure educators can tackle competency-based TET questions with confidence and accuracy by mastering the art of exam strategy.</w:t>
      </w:r>
    </w:p>
    <w:p w14:paraId="008C24B4" w14:textId="77777777" w:rsidR="004B14B1" w:rsidRDefault="004B14B1" w:rsidP="004B14B1">
      <w:pPr>
        <w:pStyle w:val="BodyContactInfo"/>
        <w:rPr>
          <w:rFonts w:ascii="Calibri" w:hAnsi="Calibri" w:cs="Calibri"/>
          <w:sz w:val="22"/>
          <w:szCs w:val="22"/>
          <w:lang w:val="en-IN"/>
        </w:rPr>
      </w:pPr>
    </w:p>
    <w:p w14:paraId="2EC4C331" w14:textId="1785BC0E"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Learning Objectives</w:t>
      </w:r>
    </w:p>
    <w:p w14:paraId="4D80E7E5"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sz w:val="22"/>
          <w:szCs w:val="22"/>
          <w:lang w:val="en-IN"/>
        </w:rPr>
        <w:t>By the end of this course, participants will be able to:</w:t>
      </w:r>
    </w:p>
    <w:p w14:paraId="654D25C3" w14:textId="77777777" w:rsidR="004B14B1" w:rsidRPr="004B14B1" w:rsidRDefault="004B14B1" w:rsidP="004B14B1">
      <w:pPr>
        <w:pStyle w:val="BodyContactInfo"/>
        <w:numPr>
          <w:ilvl w:val="0"/>
          <w:numId w:val="27"/>
        </w:numPr>
        <w:rPr>
          <w:rFonts w:ascii="Calibri" w:hAnsi="Calibri" w:cs="Calibri"/>
          <w:sz w:val="22"/>
          <w:szCs w:val="22"/>
          <w:lang w:val="en-IN"/>
        </w:rPr>
      </w:pPr>
      <w:r w:rsidRPr="004B14B1">
        <w:rPr>
          <w:rFonts w:ascii="Calibri" w:hAnsi="Calibri" w:cs="Calibri"/>
          <w:sz w:val="22"/>
          <w:szCs w:val="22"/>
          <w:lang w:val="en-IN"/>
        </w:rPr>
        <w:lastRenderedPageBreak/>
        <w:t>Understand the TET exam blueprint and mark distribution.</w:t>
      </w:r>
    </w:p>
    <w:p w14:paraId="5BAEA76B" w14:textId="77777777" w:rsidR="004B14B1" w:rsidRPr="004B14B1" w:rsidRDefault="004B14B1" w:rsidP="004B14B1">
      <w:pPr>
        <w:pStyle w:val="BodyContactInfo"/>
        <w:numPr>
          <w:ilvl w:val="0"/>
          <w:numId w:val="27"/>
        </w:numPr>
        <w:rPr>
          <w:rFonts w:ascii="Calibri" w:hAnsi="Calibri" w:cs="Calibri"/>
          <w:sz w:val="22"/>
          <w:szCs w:val="22"/>
          <w:lang w:val="en-IN"/>
        </w:rPr>
      </w:pPr>
      <w:r w:rsidRPr="004B14B1">
        <w:rPr>
          <w:rFonts w:ascii="Calibri" w:hAnsi="Calibri" w:cs="Calibri"/>
          <w:sz w:val="22"/>
          <w:szCs w:val="22"/>
          <w:lang w:val="en-IN"/>
        </w:rPr>
        <w:t>Prioritize questions strategically to maximize scores.</w:t>
      </w:r>
    </w:p>
    <w:p w14:paraId="56599E31" w14:textId="77777777" w:rsidR="004B14B1" w:rsidRPr="004B14B1" w:rsidRDefault="004B14B1" w:rsidP="004B14B1">
      <w:pPr>
        <w:pStyle w:val="BodyContactInfo"/>
        <w:numPr>
          <w:ilvl w:val="0"/>
          <w:numId w:val="27"/>
        </w:numPr>
        <w:rPr>
          <w:rFonts w:ascii="Calibri" w:hAnsi="Calibri" w:cs="Calibri"/>
          <w:sz w:val="22"/>
          <w:szCs w:val="22"/>
          <w:lang w:val="en-IN"/>
        </w:rPr>
      </w:pPr>
      <w:r w:rsidRPr="004B14B1">
        <w:rPr>
          <w:rFonts w:ascii="Calibri" w:hAnsi="Calibri" w:cs="Calibri"/>
          <w:sz w:val="22"/>
          <w:szCs w:val="22"/>
          <w:lang w:val="en-IN"/>
        </w:rPr>
        <w:t>Apply effective time management techniques during exams.</w:t>
      </w:r>
    </w:p>
    <w:p w14:paraId="4716B456" w14:textId="77777777" w:rsidR="004B14B1" w:rsidRPr="004B14B1" w:rsidRDefault="004B14B1" w:rsidP="004B14B1">
      <w:pPr>
        <w:pStyle w:val="BodyContactInfo"/>
        <w:numPr>
          <w:ilvl w:val="0"/>
          <w:numId w:val="27"/>
        </w:numPr>
        <w:rPr>
          <w:rFonts w:ascii="Calibri" w:hAnsi="Calibri" w:cs="Calibri"/>
          <w:sz w:val="22"/>
          <w:szCs w:val="22"/>
          <w:lang w:val="en-IN"/>
        </w:rPr>
      </w:pPr>
      <w:r w:rsidRPr="004B14B1">
        <w:rPr>
          <w:rFonts w:ascii="Calibri" w:hAnsi="Calibri" w:cs="Calibri"/>
          <w:sz w:val="22"/>
          <w:szCs w:val="22"/>
          <w:lang w:val="en-IN"/>
        </w:rPr>
        <w:t>Manage stress and maintain focus under exam pressure.</w:t>
      </w:r>
    </w:p>
    <w:p w14:paraId="4D112EB8" w14:textId="77777777" w:rsidR="004B14B1" w:rsidRPr="004B14B1" w:rsidRDefault="004B14B1" w:rsidP="004B14B1">
      <w:pPr>
        <w:pStyle w:val="BodyContactInfo"/>
        <w:numPr>
          <w:ilvl w:val="0"/>
          <w:numId w:val="27"/>
        </w:numPr>
        <w:rPr>
          <w:rFonts w:ascii="Calibri" w:hAnsi="Calibri" w:cs="Calibri"/>
          <w:sz w:val="22"/>
          <w:szCs w:val="22"/>
          <w:lang w:val="en-IN"/>
        </w:rPr>
      </w:pPr>
      <w:r w:rsidRPr="004B14B1">
        <w:rPr>
          <w:rFonts w:ascii="Calibri" w:hAnsi="Calibri" w:cs="Calibri"/>
          <w:sz w:val="22"/>
          <w:szCs w:val="22"/>
          <w:lang w:val="en-IN"/>
        </w:rPr>
        <w:t>Improve overall accuracy and speed through practice.</w:t>
      </w:r>
    </w:p>
    <w:p w14:paraId="5D14F3AD" w14:textId="77777777" w:rsidR="004B14B1" w:rsidRDefault="004B14B1" w:rsidP="004B14B1">
      <w:pPr>
        <w:pStyle w:val="BodyContactInfo"/>
        <w:rPr>
          <w:rFonts w:ascii="Calibri" w:hAnsi="Calibri" w:cs="Calibri"/>
          <w:sz w:val="22"/>
          <w:szCs w:val="22"/>
          <w:lang w:val="en-IN"/>
        </w:rPr>
      </w:pPr>
    </w:p>
    <w:p w14:paraId="7B6E4F76" w14:textId="32FADD9F"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Learning Outcomes</w:t>
      </w:r>
    </w:p>
    <w:p w14:paraId="51EB4DEA" w14:textId="77777777" w:rsidR="004B14B1" w:rsidRPr="004B14B1" w:rsidRDefault="004B14B1" w:rsidP="004B14B1">
      <w:pPr>
        <w:pStyle w:val="BodyContactInfo"/>
        <w:numPr>
          <w:ilvl w:val="0"/>
          <w:numId w:val="28"/>
        </w:numPr>
        <w:rPr>
          <w:rFonts w:ascii="Calibri" w:hAnsi="Calibri" w:cs="Calibri"/>
          <w:sz w:val="22"/>
          <w:szCs w:val="22"/>
          <w:lang w:val="en-IN"/>
        </w:rPr>
      </w:pPr>
      <w:r w:rsidRPr="004B14B1">
        <w:rPr>
          <w:rFonts w:ascii="Calibri" w:hAnsi="Calibri" w:cs="Calibri"/>
          <w:sz w:val="22"/>
          <w:szCs w:val="22"/>
          <w:lang w:val="en-IN"/>
        </w:rPr>
        <w:t>Confidence in approaching the TET exam strategically.</w:t>
      </w:r>
    </w:p>
    <w:p w14:paraId="4B18E126" w14:textId="77777777" w:rsidR="004B14B1" w:rsidRPr="004B14B1" w:rsidRDefault="004B14B1" w:rsidP="004B14B1">
      <w:pPr>
        <w:pStyle w:val="BodyContactInfo"/>
        <w:numPr>
          <w:ilvl w:val="0"/>
          <w:numId w:val="28"/>
        </w:numPr>
        <w:rPr>
          <w:rFonts w:ascii="Calibri" w:hAnsi="Calibri" w:cs="Calibri"/>
          <w:sz w:val="22"/>
          <w:szCs w:val="22"/>
          <w:lang w:val="en-IN"/>
        </w:rPr>
      </w:pPr>
      <w:r w:rsidRPr="004B14B1">
        <w:rPr>
          <w:rFonts w:ascii="Calibri" w:hAnsi="Calibri" w:cs="Calibri"/>
          <w:sz w:val="22"/>
          <w:szCs w:val="22"/>
          <w:lang w:val="en-IN"/>
        </w:rPr>
        <w:t>Ability to balance accuracy and speed during timed attempts.</w:t>
      </w:r>
    </w:p>
    <w:p w14:paraId="1482522A" w14:textId="77777777" w:rsidR="004B14B1" w:rsidRPr="004B14B1" w:rsidRDefault="004B14B1" w:rsidP="004B14B1">
      <w:pPr>
        <w:pStyle w:val="BodyContactInfo"/>
        <w:numPr>
          <w:ilvl w:val="0"/>
          <w:numId w:val="28"/>
        </w:numPr>
        <w:rPr>
          <w:rFonts w:ascii="Calibri" w:hAnsi="Calibri" w:cs="Calibri"/>
          <w:sz w:val="22"/>
          <w:szCs w:val="22"/>
          <w:lang w:val="en-IN"/>
        </w:rPr>
      </w:pPr>
      <w:r w:rsidRPr="004B14B1">
        <w:rPr>
          <w:rFonts w:ascii="Calibri" w:hAnsi="Calibri" w:cs="Calibri"/>
          <w:sz w:val="22"/>
          <w:szCs w:val="22"/>
          <w:lang w:val="en-IN"/>
        </w:rPr>
        <w:t>Reduced stress levels and improved exam temperament.</w:t>
      </w:r>
    </w:p>
    <w:p w14:paraId="6FE466EB" w14:textId="77777777" w:rsidR="004B14B1" w:rsidRDefault="004B14B1" w:rsidP="004B14B1">
      <w:pPr>
        <w:pStyle w:val="BodyContactInfo"/>
        <w:rPr>
          <w:rFonts w:ascii="Calibri" w:hAnsi="Calibri" w:cs="Calibri"/>
          <w:sz w:val="22"/>
          <w:szCs w:val="22"/>
          <w:lang w:val="en-IN"/>
        </w:rPr>
      </w:pPr>
    </w:p>
    <w:p w14:paraId="40CAEF8A" w14:textId="63312850"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Key Takeaways</w:t>
      </w:r>
    </w:p>
    <w:p w14:paraId="44545893" w14:textId="77777777" w:rsidR="004B14B1" w:rsidRPr="004B14B1" w:rsidRDefault="004B14B1" w:rsidP="004B14B1">
      <w:pPr>
        <w:pStyle w:val="BodyContactInfo"/>
        <w:numPr>
          <w:ilvl w:val="0"/>
          <w:numId w:val="29"/>
        </w:numPr>
        <w:rPr>
          <w:rFonts w:ascii="Calibri" w:hAnsi="Calibri" w:cs="Calibri"/>
          <w:sz w:val="22"/>
          <w:szCs w:val="22"/>
          <w:lang w:val="en-IN"/>
        </w:rPr>
      </w:pPr>
      <w:r w:rsidRPr="004B14B1">
        <w:rPr>
          <w:rFonts w:ascii="Calibri" w:hAnsi="Calibri" w:cs="Calibri"/>
          <w:sz w:val="22"/>
          <w:szCs w:val="22"/>
          <w:lang w:val="en-IN"/>
        </w:rPr>
        <w:t>Personalized time management plan.</w:t>
      </w:r>
    </w:p>
    <w:p w14:paraId="72D6D844" w14:textId="77777777" w:rsidR="004B14B1" w:rsidRPr="004B14B1" w:rsidRDefault="004B14B1" w:rsidP="004B14B1">
      <w:pPr>
        <w:pStyle w:val="BodyContactInfo"/>
        <w:numPr>
          <w:ilvl w:val="0"/>
          <w:numId w:val="29"/>
        </w:numPr>
        <w:rPr>
          <w:rFonts w:ascii="Calibri" w:hAnsi="Calibri" w:cs="Calibri"/>
          <w:sz w:val="22"/>
          <w:szCs w:val="22"/>
          <w:lang w:val="en-IN"/>
        </w:rPr>
      </w:pPr>
      <w:r w:rsidRPr="004B14B1">
        <w:rPr>
          <w:rFonts w:ascii="Calibri" w:hAnsi="Calibri" w:cs="Calibri"/>
          <w:sz w:val="22"/>
          <w:szCs w:val="22"/>
          <w:lang w:val="en-IN"/>
        </w:rPr>
        <w:t>Practical prioritization techniques.</w:t>
      </w:r>
    </w:p>
    <w:p w14:paraId="373392E1" w14:textId="77777777" w:rsidR="004B14B1" w:rsidRPr="004B14B1" w:rsidRDefault="004B14B1" w:rsidP="004B14B1">
      <w:pPr>
        <w:pStyle w:val="BodyContactInfo"/>
        <w:numPr>
          <w:ilvl w:val="0"/>
          <w:numId w:val="29"/>
        </w:numPr>
        <w:rPr>
          <w:rFonts w:ascii="Calibri" w:hAnsi="Calibri" w:cs="Calibri"/>
          <w:sz w:val="22"/>
          <w:szCs w:val="22"/>
          <w:lang w:val="en-IN"/>
        </w:rPr>
      </w:pPr>
      <w:r w:rsidRPr="004B14B1">
        <w:rPr>
          <w:rFonts w:ascii="Calibri" w:hAnsi="Calibri" w:cs="Calibri"/>
          <w:sz w:val="22"/>
          <w:szCs w:val="22"/>
          <w:lang w:val="en-IN"/>
        </w:rPr>
        <w:t>Stress management toolkit for exams.</w:t>
      </w:r>
    </w:p>
    <w:p w14:paraId="5096840D" w14:textId="77777777" w:rsidR="004B14B1" w:rsidRPr="004B14B1" w:rsidRDefault="004B14B1" w:rsidP="004B14B1">
      <w:pPr>
        <w:pStyle w:val="BodyContactInfo"/>
        <w:numPr>
          <w:ilvl w:val="0"/>
          <w:numId w:val="29"/>
        </w:numPr>
        <w:rPr>
          <w:rFonts w:ascii="Calibri" w:hAnsi="Calibri" w:cs="Calibri"/>
          <w:sz w:val="22"/>
          <w:szCs w:val="22"/>
          <w:lang w:val="en-IN"/>
        </w:rPr>
      </w:pPr>
      <w:r w:rsidRPr="004B14B1">
        <w:rPr>
          <w:rFonts w:ascii="Calibri" w:hAnsi="Calibri" w:cs="Calibri"/>
          <w:sz w:val="22"/>
          <w:szCs w:val="22"/>
          <w:lang w:val="en-IN"/>
        </w:rPr>
        <w:t>Exam-day readiness and confidence.</w:t>
      </w:r>
    </w:p>
    <w:p w14:paraId="7F537EF1" w14:textId="77777777" w:rsidR="004B14B1" w:rsidRDefault="004B14B1" w:rsidP="004B14B1">
      <w:pPr>
        <w:pStyle w:val="BodyContactInfo"/>
        <w:rPr>
          <w:rFonts w:ascii="Calibri" w:hAnsi="Calibri" w:cs="Calibri"/>
          <w:sz w:val="22"/>
          <w:szCs w:val="22"/>
          <w:lang w:val="en-IN"/>
        </w:rPr>
      </w:pPr>
    </w:p>
    <w:p w14:paraId="01FF166A" w14:textId="0CFDCAA3"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Key Skills Gained</w:t>
      </w:r>
    </w:p>
    <w:p w14:paraId="320B85D3" w14:textId="77777777" w:rsidR="004B14B1" w:rsidRPr="004B14B1" w:rsidRDefault="004B14B1" w:rsidP="004B14B1">
      <w:pPr>
        <w:pStyle w:val="BodyContactInfo"/>
        <w:numPr>
          <w:ilvl w:val="0"/>
          <w:numId w:val="30"/>
        </w:numPr>
        <w:rPr>
          <w:rFonts w:ascii="Calibri" w:hAnsi="Calibri" w:cs="Calibri"/>
          <w:sz w:val="22"/>
          <w:szCs w:val="22"/>
          <w:lang w:val="en-IN"/>
        </w:rPr>
      </w:pPr>
      <w:r w:rsidRPr="004B14B1">
        <w:rPr>
          <w:rFonts w:ascii="Calibri" w:hAnsi="Calibri" w:cs="Calibri"/>
          <w:sz w:val="22"/>
          <w:szCs w:val="22"/>
          <w:lang w:val="en-IN"/>
        </w:rPr>
        <w:t>Time optimization</w:t>
      </w:r>
    </w:p>
    <w:p w14:paraId="7F19B4A9" w14:textId="77777777" w:rsidR="004B14B1" w:rsidRPr="004B14B1" w:rsidRDefault="004B14B1" w:rsidP="004B14B1">
      <w:pPr>
        <w:pStyle w:val="BodyContactInfo"/>
        <w:numPr>
          <w:ilvl w:val="0"/>
          <w:numId w:val="30"/>
        </w:numPr>
        <w:rPr>
          <w:rFonts w:ascii="Calibri" w:hAnsi="Calibri" w:cs="Calibri"/>
          <w:sz w:val="22"/>
          <w:szCs w:val="22"/>
          <w:lang w:val="en-IN"/>
        </w:rPr>
      </w:pPr>
      <w:r w:rsidRPr="004B14B1">
        <w:rPr>
          <w:rFonts w:ascii="Calibri" w:hAnsi="Calibri" w:cs="Calibri"/>
          <w:sz w:val="22"/>
          <w:szCs w:val="22"/>
          <w:lang w:val="en-IN"/>
        </w:rPr>
        <w:t>Strategic question selection</w:t>
      </w:r>
    </w:p>
    <w:p w14:paraId="1834B367" w14:textId="77777777" w:rsidR="004B14B1" w:rsidRPr="004B14B1" w:rsidRDefault="004B14B1" w:rsidP="004B14B1">
      <w:pPr>
        <w:pStyle w:val="BodyContactInfo"/>
        <w:numPr>
          <w:ilvl w:val="0"/>
          <w:numId w:val="30"/>
        </w:numPr>
        <w:rPr>
          <w:rFonts w:ascii="Calibri" w:hAnsi="Calibri" w:cs="Calibri"/>
          <w:sz w:val="22"/>
          <w:szCs w:val="22"/>
          <w:lang w:val="en-IN"/>
        </w:rPr>
      </w:pPr>
      <w:r w:rsidRPr="004B14B1">
        <w:rPr>
          <w:rFonts w:ascii="Calibri" w:hAnsi="Calibri" w:cs="Calibri"/>
          <w:sz w:val="22"/>
          <w:szCs w:val="22"/>
          <w:lang w:val="en-IN"/>
        </w:rPr>
        <w:t>Exam pressure management</w:t>
      </w:r>
    </w:p>
    <w:p w14:paraId="38D34192" w14:textId="77777777" w:rsidR="004B14B1" w:rsidRPr="004B14B1" w:rsidRDefault="004B14B1" w:rsidP="004B14B1">
      <w:pPr>
        <w:pStyle w:val="BodyContactInfo"/>
        <w:numPr>
          <w:ilvl w:val="0"/>
          <w:numId w:val="30"/>
        </w:numPr>
        <w:rPr>
          <w:rFonts w:ascii="Calibri" w:hAnsi="Calibri" w:cs="Calibri"/>
          <w:sz w:val="22"/>
          <w:szCs w:val="22"/>
          <w:lang w:val="en-IN"/>
        </w:rPr>
      </w:pPr>
      <w:r w:rsidRPr="004B14B1">
        <w:rPr>
          <w:rFonts w:ascii="Calibri" w:hAnsi="Calibri" w:cs="Calibri"/>
          <w:sz w:val="22"/>
          <w:szCs w:val="22"/>
          <w:lang w:val="en-IN"/>
        </w:rPr>
        <w:t>Accuracy under time constraints</w:t>
      </w:r>
    </w:p>
    <w:p w14:paraId="1B875F00" w14:textId="77777777" w:rsidR="004B14B1" w:rsidRPr="004B14B1" w:rsidRDefault="004B14B1" w:rsidP="004B14B1">
      <w:pPr>
        <w:pStyle w:val="BodyContactInfo"/>
        <w:numPr>
          <w:ilvl w:val="0"/>
          <w:numId w:val="30"/>
        </w:numPr>
        <w:rPr>
          <w:rFonts w:ascii="Calibri" w:hAnsi="Calibri" w:cs="Calibri"/>
          <w:sz w:val="22"/>
          <w:szCs w:val="22"/>
          <w:lang w:val="en-IN"/>
        </w:rPr>
      </w:pPr>
      <w:r w:rsidRPr="004B14B1">
        <w:rPr>
          <w:rFonts w:ascii="Calibri" w:hAnsi="Calibri" w:cs="Calibri"/>
          <w:sz w:val="22"/>
          <w:szCs w:val="22"/>
          <w:lang w:val="en-IN"/>
        </w:rPr>
        <w:t>Reflective test analysis</w:t>
      </w:r>
    </w:p>
    <w:p w14:paraId="139280BB" w14:textId="77777777" w:rsidR="004B14B1" w:rsidRDefault="004B14B1" w:rsidP="004B14B1">
      <w:pPr>
        <w:pStyle w:val="BodyContactInfo"/>
        <w:rPr>
          <w:rFonts w:ascii="Calibri" w:hAnsi="Calibri" w:cs="Calibri"/>
          <w:b/>
          <w:bCs/>
          <w:sz w:val="22"/>
          <w:szCs w:val="22"/>
          <w:lang w:val="en-IN"/>
        </w:rPr>
      </w:pPr>
    </w:p>
    <w:p w14:paraId="40F9F526" w14:textId="27FC4291"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Course Modules</w:t>
      </w:r>
    </w:p>
    <w:p w14:paraId="503E7E42" w14:textId="77777777"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Module 1: Understanding the TET Exam Blueprint</w:t>
      </w:r>
    </w:p>
    <w:p w14:paraId="087E8073"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Subtopics:</w:t>
      </w:r>
    </w:p>
    <w:p w14:paraId="7812606A" w14:textId="77777777" w:rsidR="004B14B1" w:rsidRPr="004B14B1" w:rsidRDefault="004B14B1" w:rsidP="004B14B1">
      <w:pPr>
        <w:pStyle w:val="BodyContactInfo"/>
        <w:numPr>
          <w:ilvl w:val="0"/>
          <w:numId w:val="31"/>
        </w:numPr>
        <w:rPr>
          <w:rFonts w:ascii="Calibri" w:hAnsi="Calibri" w:cs="Calibri"/>
          <w:sz w:val="22"/>
          <w:szCs w:val="22"/>
          <w:lang w:val="en-IN"/>
        </w:rPr>
      </w:pPr>
      <w:r w:rsidRPr="004B14B1">
        <w:rPr>
          <w:rFonts w:ascii="Calibri" w:hAnsi="Calibri" w:cs="Calibri"/>
          <w:sz w:val="22"/>
          <w:szCs w:val="22"/>
          <w:lang w:val="en-IN"/>
        </w:rPr>
        <w:t>Overview of exam sections &amp; marks distribution</w:t>
      </w:r>
    </w:p>
    <w:p w14:paraId="7409BBE4" w14:textId="77777777" w:rsidR="004B14B1" w:rsidRPr="004B14B1" w:rsidRDefault="004B14B1" w:rsidP="004B14B1">
      <w:pPr>
        <w:pStyle w:val="BodyContactInfo"/>
        <w:numPr>
          <w:ilvl w:val="0"/>
          <w:numId w:val="31"/>
        </w:numPr>
        <w:rPr>
          <w:rFonts w:ascii="Calibri" w:hAnsi="Calibri" w:cs="Calibri"/>
          <w:sz w:val="22"/>
          <w:szCs w:val="22"/>
          <w:lang w:val="en-IN"/>
        </w:rPr>
      </w:pPr>
      <w:r w:rsidRPr="004B14B1">
        <w:rPr>
          <w:rFonts w:ascii="Calibri" w:hAnsi="Calibri" w:cs="Calibri"/>
          <w:sz w:val="22"/>
          <w:szCs w:val="22"/>
          <w:lang w:val="en-IN"/>
        </w:rPr>
        <w:t>Weightage analysis of subjects</w:t>
      </w:r>
    </w:p>
    <w:p w14:paraId="3479FD8F" w14:textId="77777777" w:rsidR="004B14B1" w:rsidRPr="004B14B1" w:rsidRDefault="004B14B1" w:rsidP="004B14B1">
      <w:pPr>
        <w:pStyle w:val="BodyContactInfo"/>
        <w:numPr>
          <w:ilvl w:val="0"/>
          <w:numId w:val="31"/>
        </w:numPr>
        <w:rPr>
          <w:rFonts w:ascii="Calibri" w:hAnsi="Calibri" w:cs="Calibri"/>
          <w:sz w:val="22"/>
          <w:szCs w:val="22"/>
          <w:lang w:val="en-IN"/>
        </w:rPr>
      </w:pPr>
      <w:r w:rsidRPr="004B14B1">
        <w:rPr>
          <w:rFonts w:ascii="Calibri" w:hAnsi="Calibri" w:cs="Calibri"/>
          <w:sz w:val="22"/>
          <w:szCs w:val="22"/>
          <w:lang w:val="en-IN"/>
        </w:rPr>
        <w:t>Identifying scoring vs. time-consuming sections</w:t>
      </w:r>
    </w:p>
    <w:p w14:paraId="470127CC" w14:textId="77777777" w:rsidR="004B14B1" w:rsidRPr="004B14B1" w:rsidRDefault="004B14B1" w:rsidP="004B14B1">
      <w:pPr>
        <w:pStyle w:val="BodyContactInfo"/>
        <w:numPr>
          <w:ilvl w:val="0"/>
          <w:numId w:val="31"/>
        </w:numPr>
        <w:rPr>
          <w:rFonts w:ascii="Calibri" w:hAnsi="Calibri" w:cs="Calibri"/>
          <w:sz w:val="22"/>
          <w:szCs w:val="22"/>
          <w:lang w:val="en-IN"/>
        </w:rPr>
      </w:pPr>
      <w:r w:rsidRPr="004B14B1">
        <w:rPr>
          <w:rFonts w:ascii="Calibri" w:hAnsi="Calibri" w:cs="Calibri"/>
          <w:sz w:val="22"/>
          <w:szCs w:val="22"/>
          <w:lang w:val="en-IN"/>
        </w:rPr>
        <w:lastRenderedPageBreak/>
        <w:t>Common challenges faced in TET</w:t>
      </w:r>
    </w:p>
    <w:p w14:paraId="12609694" w14:textId="77777777" w:rsidR="004B14B1" w:rsidRPr="004B14B1" w:rsidRDefault="004B14B1" w:rsidP="004B14B1">
      <w:pPr>
        <w:pStyle w:val="BodyContactInfo"/>
        <w:numPr>
          <w:ilvl w:val="0"/>
          <w:numId w:val="31"/>
        </w:numPr>
        <w:rPr>
          <w:rFonts w:ascii="Calibri" w:hAnsi="Calibri" w:cs="Calibri"/>
          <w:sz w:val="22"/>
          <w:szCs w:val="22"/>
          <w:lang w:val="en-IN"/>
        </w:rPr>
      </w:pPr>
      <w:r w:rsidRPr="004B14B1">
        <w:rPr>
          <w:rFonts w:ascii="Calibri" w:hAnsi="Calibri" w:cs="Calibri"/>
          <w:sz w:val="22"/>
          <w:szCs w:val="22"/>
          <w:lang w:val="en-IN"/>
        </w:rPr>
        <w:t>Competency-based exam requirements</w:t>
      </w:r>
    </w:p>
    <w:p w14:paraId="1E7D5A99"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Objective:</w:t>
      </w:r>
      <w:r w:rsidRPr="004B14B1">
        <w:rPr>
          <w:rFonts w:ascii="Calibri" w:hAnsi="Calibri" w:cs="Calibri"/>
          <w:sz w:val="22"/>
          <w:szCs w:val="22"/>
          <w:lang w:val="en-IN"/>
        </w:rPr>
        <w:t xml:space="preserve"> Build awareness of exam structure and expectations.</w:t>
      </w:r>
      <w:r w:rsidRPr="004B14B1">
        <w:rPr>
          <w:rFonts w:ascii="Calibri" w:hAnsi="Calibri" w:cs="Calibri"/>
          <w:sz w:val="22"/>
          <w:szCs w:val="22"/>
          <w:lang w:val="en-IN"/>
        </w:rPr>
        <w:br/>
      </w:r>
      <w:r w:rsidRPr="004B14B1">
        <w:rPr>
          <w:rFonts w:ascii="Calibri" w:hAnsi="Calibri" w:cs="Calibri"/>
          <w:b/>
          <w:bCs/>
          <w:sz w:val="22"/>
          <w:szCs w:val="22"/>
          <w:lang w:val="en-IN"/>
        </w:rPr>
        <w:t>Outcome:</w:t>
      </w:r>
      <w:r w:rsidRPr="004B14B1">
        <w:rPr>
          <w:rFonts w:ascii="Calibri" w:hAnsi="Calibri" w:cs="Calibri"/>
          <w:sz w:val="22"/>
          <w:szCs w:val="22"/>
          <w:lang w:val="en-IN"/>
        </w:rPr>
        <w:t xml:space="preserve"> Learners develop clarity on how to approach the paper.</w:t>
      </w:r>
      <w:r w:rsidRPr="004B14B1">
        <w:rPr>
          <w:rFonts w:ascii="Calibri" w:hAnsi="Calibri" w:cs="Calibri"/>
          <w:sz w:val="22"/>
          <w:szCs w:val="22"/>
          <w:lang w:val="en-IN"/>
        </w:rPr>
        <w:br/>
      </w:r>
      <w:r w:rsidRPr="004B14B1">
        <w:rPr>
          <w:rFonts w:ascii="Calibri" w:hAnsi="Calibri" w:cs="Calibri"/>
          <w:b/>
          <w:bCs/>
          <w:sz w:val="22"/>
          <w:szCs w:val="22"/>
          <w:lang w:val="en-IN"/>
        </w:rPr>
        <w:t>Key Skills:</w:t>
      </w:r>
      <w:r w:rsidRPr="004B14B1">
        <w:rPr>
          <w:rFonts w:ascii="Calibri" w:hAnsi="Calibri" w:cs="Calibri"/>
          <w:sz w:val="22"/>
          <w:szCs w:val="22"/>
          <w:lang w:val="en-IN"/>
        </w:rPr>
        <w:t xml:space="preserve"> Exam pattern analysis, strategic awareness</w:t>
      </w:r>
    </w:p>
    <w:p w14:paraId="4A096737" w14:textId="37F70644" w:rsidR="004B14B1" w:rsidRPr="004B14B1" w:rsidRDefault="004B14B1" w:rsidP="004B14B1">
      <w:pPr>
        <w:pStyle w:val="BodyContactInfo"/>
        <w:rPr>
          <w:rFonts w:ascii="Calibri" w:hAnsi="Calibri" w:cs="Calibri"/>
          <w:sz w:val="22"/>
          <w:szCs w:val="22"/>
          <w:lang w:val="en-IN"/>
        </w:rPr>
      </w:pPr>
    </w:p>
    <w:p w14:paraId="65C97555" w14:textId="77777777"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Module 2: Smart Question Prioritization</w:t>
      </w:r>
    </w:p>
    <w:p w14:paraId="7CA71B3C"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Subtopics:</w:t>
      </w:r>
    </w:p>
    <w:p w14:paraId="31CCD970" w14:textId="77777777" w:rsidR="004B14B1" w:rsidRPr="004B14B1" w:rsidRDefault="004B14B1" w:rsidP="004B14B1">
      <w:pPr>
        <w:pStyle w:val="BodyContactInfo"/>
        <w:numPr>
          <w:ilvl w:val="0"/>
          <w:numId w:val="32"/>
        </w:numPr>
        <w:rPr>
          <w:rFonts w:ascii="Calibri" w:hAnsi="Calibri" w:cs="Calibri"/>
          <w:sz w:val="22"/>
          <w:szCs w:val="22"/>
          <w:lang w:val="en-IN"/>
        </w:rPr>
      </w:pPr>
      <w:r w:rsidRPr="004B14B1">
        <w:rPr>
          <w:rFonts w:ascii="Calibri" w:hAnsi="Calibri" w:cs="Calibri"/>
          <w:sz w:val="22"/>
          <w:szCs w:val="22"/>
          <w:lang w:val="en-IN"/>
        </w:rPr>
        <w:t>Identifying easy, moderate, and difficult questions</w:t>
      </w:r>
    </w:p>
    <w:p w14:paraId="1ABE7548" w14:textId="77777777" w:rsidR="004B14B1" w:rsidRPr="004B14B1" w:rsidRDefault="004B14B1" w:rsidP="004B14B1">
      <w:pPr>
        <w:pStyle w:val="BodyContactInfo"/>
        <w:numPr>
          <w:ilvl w:val="0"/>
          <w:numId w:val="32"/>
        </w:numPr>
        <w:rPr>
          <w:rFonts w:ascii="Calibri" w:hAnsi="Calibri" w:cs="Calibri"/>
          <w:sz w:val="22"/>
          <w:szCs w:val="22"/>
          <w:lang w:val="en-IN"/>
        </w:rPr>
      </w:pPr>
      <w:r w:rsidRPr="004B14B1">
        <w:rPr>
          <w:rFonts w:ascii="Calibri" w:hAnsi="Calibri" w:cs="Calibri"/>
          <w:sz w:val="22"/>
          <w:szCs w:val="22"/>
          <w:lang w:val="en-IN"/>
        </w:rPr>
        <w:t>Choosing which sections to attempt first</w:t>
      </w:r>
    </w:p>
    <w:p w14:paraId="17A60B99" w14:textId="77777777" w:rsidR="004B14B1" w:rsidRPr="004B14B1" w:rsidRDefault="004B14B1" w:rsidP="004B14B1">
      <w:pPr>
        <w:pStyle w:val="BodyContactInfo"/>
        <w:numPr>
          <w:ilvl w:val="0"/>
          <w:numId w:val="32"/>
        </w:numPr>
        <w:rPr>
          <w:rFonts w:ascii="Calibri" w:hAnsi="Calibri" w:cs="Calibri"/>
          <w:sz w:val="22"/>
          <w:szCs w:val="22"/>
          <w:lang w:val="en-IN"/>
        </w:rPr>
      </w:pPr>
      <w:r w:rsidRPr="004B14B1">
        <w:rPr>
          <w:rFonts w:ascii="Calibri" w:hAnsi="Calibri" w:cs="Calibri"/>
          <w:sz w:val="22"/>
          <w:szCs w:val="22"/>
          <w:lang w:val="en-IN"/>
        </w:rPr>
        <w:t>Managing high-weightage vs. low-weightage areas</w:t>
      </w:r>
    </w:p>
    <w:p w14:paraId="5817A826" w14:textId="77777777" w:rsidR="004B14B1" w:rsidRPr="004B14B1" w:rsidRDefault="004B14B1" w:rsidP="004B14B1">
      <w:pPr>
        <w:pStyle w:val="BodyContactInfo"/>
        <w:numPr>
          <w:ilvl w:val="0"/>
          <w:numId w:val="32"/>
        </w:numPr>
        <w:rPr>
          <w:rFonts w:ascii="Calibri" w:hAnsi="Calibri" w:cs="Calibri"/>
          <w:sz w:val="22"/>
          <w:szCs w:val="22"/>
          <w:lang w:val="en-IN"/>
        </w:rPr>
      </w:pPr>
      <w:r w:rsidRPr="004B14B1">
        <w:rPr>
          <w:rFonts w:ascii="Calibri" w:hAnsi="Calibri" w:cs="Calibri"/>
          <w:sz w:val="22"/>
          <w:szCs w:val="22"/>
          <w:lang w:val="en-IN"/>
        </w:rPr>
        <w:t>Avoiding time traps and trick questions</w:t>
      </w:r>
    </w:p>
    <w:p w14:paraId="1E9AA328" w14:textId="77777777" w:rsidR="004B14B1" w:rsidRPr="004B14B1" w:rsidRDefault="004B14B1" w:rsidP="004B14B1">
      <w:pPr>
        <w:pStyle w:val="BodyContactInfo"/>
        <w:numPr>
          <w:ilvl w:val="0"/>
          <w:numId w:val="32"/>
        </w:numPr>
        <w:rPr>
          <w:rFonts w:ascii="Calibri" w:hAnsi="Calibri" w:cs="Calibri"/>
          <w:sz w:val="22"/>
          <w:szCs w:val="22"/>
          <w:lang w:val="en-IN"/>
        </w:rPr>
      </w:pPr>
      <w:r w:rsidRPr="004B14B1">
        <w:rPr>
          <w:rFonts w:ascii="Calibri" w:hAnsi="Calibri" w:cs="Calibri"/>
          <w:sz w:val="22"/>
          <w:szCs w:val="22"/>
          <w:lang w:val="en-IN"/>
        </w:rPr>
        <w:t>Applying prioritization in TET-style drills</w:t>
      </w:r>
    </w:p>
    <w:p w14:paraId="2D71F7D8"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Objective:</w:t>
      </w:r>
      <w:r w:rsidRPr="004B14B1">
        <w:rPr>
          <w:rFonts w:ascii="Calibri" w:hAnsi="Calibri" w:cs="Calibri"/>
          <w:sz w:val="22"/>
          <w:szCs w:val="22"/>
          <w:lang w:val="en-IN"/>
        </w:rPr>
        <w:t xml:space="preserve"> Train educators to attempt questions in the right order.</w:t>
      </w:r>
      <w:r w:rsidRPr="004B14B1">
        <w:rPr>
          <w:rFonts w:ascii="Calibri" w:hAnsi="Calibri" w:cs="Calibri"/>
          <w:sz w:val="22"/>
          <w:szCs w:val="22"/>
          <w:lang w:val="en-IN"/>
        </w:rPr>
        <w:br/>
      </w:r>
      <w:r w:rsidRPr="004B14B1">
        <w:rPr>
          <w:rFonts w:ascii="Calibri" w:hAnsi="Calibri" w:cs="Calibri"/>
          <w:b/>
          <w:bCs/>
          <w:sz w:val="22"/>
          <w:szCs w:val="22"/>
          <w:lang w:val="en-IN"/>
        </w:rPr>
        <w:t>Outcome:</w:t>
      </w:r>
      <w:r w:rsidRPr="004B14B1">
        <w:rPr>
          <w:rFonts w:ascii="Calibri" w:hAnsi="Calibri" w:cs="Calibri"/>
          <w:sz w:val="22"/>
          <w:szCs w:val="22"/>
          <w:lang w:val="en-IN"/>
        </w:rPr>
        <w:t xml:space="preserve"> Improved scoring efficiency during exams.</w:t>
      </w:r>
      <w:r w:rsidRPr="004B14B1">
        <w:rPr>
          <w:rFonts w:ascii="Calibri" w:hAnsi="Calibri" w:cs="Calibri"/>
          <w:sz w:val="22"/>
          <w:szCs w:val="22"/>
          <w:lang w:val="en-IN"/>
        </w:rPr>
        <w:br/>
      </w:r>
      <w:r w:rsidRPr="004B14B1">
        <w:rPr>
          <w:rFonts w:ascii="Calibri" w:hAnsi="Calibri" w:cs="Calibri"/>
          <w:b/>
          <w:bCs/>
          <w:sz w:val="22"/>
          <w:szCs w:val="22"/>
          <w:lang w:val="en-IN"/>
        </w:rPr>
        <w:t>Key Skills:</w:t>
      </w:r>
      <w:r w:rsidRPr="004B14B1">
        <w:rPr>
          <w:rFonts w:ascii="Calibri" w:hAnsi="Calibri" w:cs="Calibri"/>
          <w:sz w:val="22"/>
          <w:szCs w:val="22"/>
          <w:lang w:val="en-IN"/>
        </w:rPr>
        <w:t xml:space="preserve"> Strategic thinking, prioritization, accuracy control</w:t>
      </w:r>
    </w:p>
    <w:p w14:paraId="083DE9CC" w14:textId="594144BE" w:rsidR="004B14B1" w:rsidRPr="004B14B1" w:rsidRDefault="004B14B1" w:rsidP="004B14B1">
      <w:pPr>
        <w:pStyle w:val="BodyContactInfo"/>
        <w:rPr>
          <w:rFonts w:ascii="Calibri" w:hAnsi="Calibri" w:cs="Calibri"/>
          <w:sz w:val="22"/>
          <w:szCs w:val="22"/>
          <w:lang w:val="en-IN"/>
        </w:rPr>
      </w:pPr>
    </w:p>
    <w:p w14:paraId="4A3EDFCC" w14:textId="77777777"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Module 3: Time Management Techniques</w:t>
      </w:r>
    </w:p>
    <w:p w14:paraId="691C60C9"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Subtopics:</w:t>
      </w:r>
    </w:p>
    <w:p w14:paraId="00B9EA65" w14:textId="77777777" w:rsidR="004B14B1" w:rsidRPr="004B14B1" w:rsidRDefault="004B14B1" w:rsidP="004B14B1">
      <w:pPr>
        <w:pStyle w:val="BodyContactInfo"/>
        <w:numPr>
          <w:ilvl w:val="0"/>
          <w:numId w:val="33"/>
        </w:numPr>
        <w:rPr>
          <w:rFonts w:ascii="Calibri" w:hAnsi="Calibri" w:cs="Calibri"/>
          <w:sz w:val="22"/>
          <w:szCs w:val="22"/>
          <w:lang w:val="en-IN"/>
        </w:rPr>
      </w:pPr>
      <w:r w:rsidRPr="004B14B1">
        <w:rPr>
          <w:rFonts w:ascii="Calibri" w:hAnsi="Calibri" w:cs="Calibri"/>
          <w:sz w:val="22"/>
          <w:szCs w:val="22"/>
          <w:lang w:val="en-IN"/>
        </w:rPr>
        <w:t>Time-boxing methods for each section</w:t>
      </w:r>
    </w:p>
    <w:p w14:paraId="7761E354" w14:textId="77777777" w:rsidR="004B14B1" w:rsidRPr="004B14B1" w:rsidRDefault="004B14B1" w:rsidP="004B14B1">
      <w:pPr>
        <w:pStyle w:val="BodyContactInfo"/>
        <w:numPr>
          <w:ilvl w:val="0"/>
          <w:numId w:val="33"/>
        </w:numPr>
        <w:rPr>
          <w:rFonts w:ascii="Calibri" w:hAnsi="Calibri" w:cs="Calibri"/>
          <w:sz w:val="22"/>
          <w:szCs w:val="22"/>
          <w:lang w:val="en-IN"/>
        </w:rPr>
      </w:pPr>
      <w:r w:rsidRPr="004B14B1">
        <w:rPr>
          <w:rFonts w:ascii="Calibri" w:hAnsi="Calibri" w:cs="Calibri"/>
          <w:sz w:val="22"/>
          <w:szCs w:val="22"/>
          <w:lang w:val="en-IN"/>
        </w:rPr>
        <w:t>Balancing speed with accuracy</w:t>
      </w:r>
    </w:p>
    <w:p w14:paraId="015B0807" w14:textId="77777777" w:rsidR="004B14B1" w:rsidRPr="004B14B1" w:rsidRDefault="004B14B1" w:rsidP="004B14B1">
      <w:pPr>
        <w:pStyle w:val="BodyContactInfo"/>
        <w:numPr>
          <w:ilvl w:val="0"/>
          <w:numId w:val="33"/>
        </w:numPr>
        <w:rPr>
          <w:rFonts w:ascii="Calibri" w:hAnsi="Calibri" w:cs="Calibri"/>
          <w:sz w:val="22"/>
          <w:szCs w:val="22"/>
          <w:lang w:val="en-IN"/>
        </w:rPr>
      </w:pPr>
      <w:r w:rsidRPr="004B14B1">
        <w:rPr>
          <w:rFonts w:ascii="Calibri" w:hAnsi="Calibri" w:cs="Calibri"/>
          <w:sz w:val="22"/>
          <w:szCs w:val="22"/>
          <w:lang w:val="en-IN"/>
        </w:rPr>
        <w:t>Allocating time for review and corrections</w:t>
      </w:r>
    </w:p>
    <w:p w14:paraId="1C4FB2F6" w14:textId="77777777" w:rsidR="004B14B1" w:rsidRPr="004B14B1" w:rsidRDefault="004B14B1" w:rsidP="004B14B1">
      <w:pPr>
        <w:pStyle w:val="BodyContactInfo"/>
        <w:numPr>
          <w:ilvl w:val="0"/>
          <w:numId w:val="33"/>
        </w:numPr>
        <w:rPr>
          <w:rFonts w:ascii="Calibri" w:hAnsi="Calibri" w:cs="Calibri"/>
          <w:sz w:val="22"/>
          <w:szCs w:val="22"/>
          <w:lang w:val="en-IN"/>
        </w:rPr>
      </w:pPr>
      <w:r w:rsidRPr="004B14B1">
        <w:rPr>
          <w:rFonts w:ascii="Calibri" w:hAnsi="Calibri" w:cs="Calibri"/>
          <w:sz w:val="22"/>
          <w:szCs w:val="22"/>
          <w:lang w:val="en-IN"/>
        </w:rPr>
        <w:t>Use of mock timers in practice</w:t>
      </w:r>
    </w:p>
    <w:p w14:paraId="3891469C" w14:textId="77777777" w:rsidR="004B14B1" w:rsidRPr="004B14B1" w:rsidRDefault="004B14B1" w:rsidP="004B14B1">
      <w:pPr>
        <w:pStyle w:val="BodyContactInfo"/>
        <w:numPr>
          <w:ilvl w:val="0"/>
          <w:numId w:val="33"/>
        </w:numPr>
        <w:rPr>
          <w:rFonts w:ascii="Calibri" w:hAnsi="Calibri" w:cs="Calibri"/>
          <w:sz w:val="22"/>
          <w:szCs w:val="22"/>
          <w:lang w:val="en-IN"/>
        </w:rPr>
      </w:pPr>
      <w:r w:rsidRPr="004B14B1">
        <w:rPr>
          <w:rFonts w:ascii="Calibri" w:hAnsi="Calibri" w:cs="Calibri"/>
          <w:sz w:val="22"/>
          <w:szCs w:val="22"/>
          <w:lang w:val="en-IN"/>
        </w:rPr>
        <w:t>Time management drills with feedback</w:t>
      </w:r>
    </w:p>
    <w:p w14:paraId="384E9957"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Objective:</w:t>
      </w:r>
      <w:r w:rsidRPr="004B14B1">
        <w:rPr>
          <w:rFonts w:ascii="Calibri" w:hAnsi="Calibri" w:cs="Calibri"/>
          <w:sz w:val="22"/>
          <w:szCs w:val="22"/>
          <w:lang w:val="en-IN"/>
        </w:rPr>
        <w:t xml:space="preserve"> Equip participants with actionable time strategies.</w:t>
      </w:r>
      <w:r w:rsidRPr="004B14B1">
        <w:rPr>
          <w:rFonts w:ascii="Calibri" w:hAnsi="Calibri" w:cs="Calibri"/>
          <w:sz w:val="22"/>
          <w:szCs w:val="22"/>
          <w:lang w:val="en-IN"/>
        </w:rPr>
        <w:br/>
      </w:r>
      <w:r w:rsidRPr="004B14B1">
        <w:rPr>
          <w:rFonts w:ascii="Calibri" w:hAnsi="Calibri" w:cs="Calibri"/>
          <w:b/>
          <w:bCs/>
          <w:sz w:val="22"/>
          <w:szCs w:val="22"/>
          <w:lang w:val="en-IN"/>
        </w:rPr>
        <w:t>Outcome:</w:t>
      </w:r>
      <w:r w:rsidRPr="004B14B1">
        <w:rPr>
          <w:rFonts w:ascii="Calibri" w:hAnsi="Calibri" w:cs="Calibri"/>
          <w:sz w:val="22"/>
          <w:szCs w:val="22"/>
          <w:lang w:val="en-IN"/>
        </w:rPr>
        <w:t xml:space="preserve"> Learners finish exams within time limits confidently.</w:t>
      </w:r>
      <w:r w:rsidRPr="004B14B1">
        <w:rPr>
          <w:rFonts w:ascii="Calibri" w:hAnsi="Calibri" w:cs="Calibri"/>
          <w:sz w:val="22"/>
          <w:szCs w:val="22"/>
          <w:lang w:val="en-IN"/>
        </w:rPr>
        <w:br/>
      </w:r>
      <w:r w:rsidRPr="004B14B1">
        <w:rPr>
          <w:rFonts w:ascii="Calibri" w:hAnsi="Calibri" w:cs="Calibri"/>
          <w:b/>
          <w:bCs/>
          <w:sz w:val="22"/>
          <w:szCs w:val="22"/>
          <w:lang w:val="en-IN"/>
        </w:rPr>
        <w:t>Key Skills:</w:t>
      </w:r>
      <w:r w:rsidRPr="004B14B1">
        <w:rPr>
          <w:rFonts w:ascii="Calibri" w:hAnsi="Calibri" w:cs="Calibri"/>
          <w:sz w:val="22"/>
          <w:szCs w:val="22"/>
          <w:lang w:val="en-IN"/>
        </w:rPr>
        <w:t xml:space="preserve"> Time efficiency, pacing, self-monitoring</w:t>
      </w:r>
    </w:p>
    <w:p w14:paraId="3A5D657D" w14:textId="0206C85D" w:rsidR="004B14B1" w:rsidRPr="004B14B1" w:rsidRDefault="004B14B1" w:rsidP="004B14B1">
      <w:pPr>
        <w:pStyle w:val="BodyContactInfo"/>
        <w:rPr>
          <w:rFonts w:ascii="Calibri" w:hAnsi="Calibri" w:cs="Calibri"/>
          <w:sz w:val="22"/>
          <w:szCs w:val="22"/>
          <w:lang w:val="en-IN"/>
        </w:rPr>
      </w:pPr>
    </w:p>
    <w:p w14:paraId="2C0B3FCF" w14:textId="77777777"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Module 4: Stress Management &amp; Exam Temperament</w:t>
      </w:r>
    </w:p>
    <w:p w14:paraId="469BA20B"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Subtopics:</w:t>
      </w:r>
    </w:p>
    <w:p w14:paraId="5BA46287" w14:textId="77777777" w:rsidR="004B14B1" w:rsidRPr="004B14B1" w:rsidRDefault="004B14B1" w:rsidP="004B14B1">
      <w:pPr>
        <w:pStyle w:val="BodyContactInfo"/>
        <w:numPr>
          <w:ilvl w:val="0"/>
          <w:numId w:val="34"/>
        </w:numPr>
        <w:rPr>
          <w:rFonts w:ascii="Calibri" w:hAnsi="Calibri" w:cs="Calibri"/>
          <w:sz w:val="22"/>
          <w:szCs w:val="22"/>
          <w:lang w:val="en-IN"/>
        </w:rPr>
      </w:pPr>
      <w:r w:rsidRPr="004B14B1">
        <w:rPr>
          <w:rFonts w:ascii="Calibri" w:hAnsi="Calibri" w:cs="Calibri"/>
          <w:sz w:val="22"/>
          <w:szCs w:val="22"/>
          <w:lang w:val="en-IN"/>
        </w:rPr>
        <w:lastRenderedPageBreak/>
        <w:t>Understanding exam anxiety triggers</w:t>
      </w:r>
    </w:p>
    <w:p w14:paraId="4C64A969" w14:textId="77777777" w:rsidR="004B14B1" w:rsidRPr="004B14B1" w:rsidRDefault="004B14B1" w:rsidP="004B14B1">
      <w:pPr>
        <w:pStyle w:val="BodyContactInfo"/>
        <w:numPr>
          <w:ilvl w:val="0"/>
          <w:numId w:val="34"/>
        </w:numPr>
        <w:rPr>
          <w:rFonts w:ascii="Calibri" w:hAnsi="Calibri" w:cs="Calibri"/>
          <w:sz w:val="22"/>
          <w:szCs w:val="22"/>
          <w:lang w:val="en-IN"/>
        </w:rPr>
      </w:pPr>
      <w:r w:rsidRPr="004B14B1">
        <w:rPr>
          <w:rFonts w:ascii="Calibri" w:hAnsi="Calibri" w:cs="Calibri"/>
          <w:sz w:val="22"/>
          <w:szCs w:val="22"/>
          <w:lang w:val="en-IN"/>
        </w:rPr>
        <w:t>Relaxation &amp; mindfulness exercises</w:t>
      </w:r>
    </w:p>
    <w:p w14:paraId="4CC40F37" w14:textId="77777777" w:rsidR="004B14B1" w:rsidRPr="004B14B1" w:rsidRDefault="004B14B1" w:rsidP="004B14B1">
      <w:pPr>
        <w:pStyle w:val="BodyContactInfo"/>
        <w:numPr>
          <w:ilvl w:val="0"/>
          <w:numId w:val="34"/>
        </w:numPr>
        <w:rPr>
          <w:rFonts w:ascii="Calibri" w:hAnsi="Calibri" w:cs="Calibri"/>
          <w:sz w:val="22"/>
          <w:szCs w:val="22"/>
          <w:lang w:val="en-IN"/>
        </w:rPr>
      </w:pPr>
      <w:r w:rsidRPr="004B14B1">
        <w:rPr>
          <w:rFonts w:ascii="Calibri" w:hAnsi="Calibri" w:cs="Calibri"/>
          <w:sz w:val="22"/>
          <w:szCs w:val="22"/>
          <w:lang w:val="en-IN"/>
        </w:rPr>
        <w:t>Building focus during timed conditions</w:t>
      </w:r>
    </w:p>
    <w:p w14:paraId="1888844E" w14:textId="77777777" w:rsidR="004B14B1" w:rsidRPr="004B14B1" w:rsidRDefault="004B14B1" w:rsidP="004B14B1">
      <w:pPr>
        <w:pStyle w:val="BodyContactInfo"/>
        <w:numPr>
          <w:ilvl w:val="0"/>
          <w:numId w:val="34"/>
        </w:numPr>
        <w:rPr>
          <w:rFonts w:ascii="Calibri" w:hAnsi="Calibri" w:cs="Calibri"/>
          <w:sz w:val="22"/>
          <w:szCs w:val="22"/>
          <w:lang w:val="en-IN"/>
        </w:rPr>
      </w:pPr>
      <w:r w:rsidRPr="004B14B1">
        <w:rPr>
          <w:rFonts w:ascii="Calibri" w:hAnsi="Calibri" w:cs="Calibri"/>
          <w:sz w:val="22"/>
          <w:szCs w:val="22"/>
          <w:lang w:val="en-IN"/>
        </w:rPr>
        <w:t>Positive mindset techniques for high-stakes exams</w:t>
      </w:r>
    </w:p>
    <w:p w14:paraId="48485736" w14:textId="77777777" w:rsidR="004B14B1" w:rsidRPr="004B14B1" w:rsidRDefault="004B14B1" w:rsidP="004B14B1">
      <w:pPr>
        <w:pStyle w:val="BodyContactInfo"/>
        <w:numPr>
          <w:ilvl w:val="0"/>
          <w:numId w:val="34"/>
        </w:numPr>
        <w:rPr>
          <w:rFonts w:ascii="Calibri" w:hAnsi="Calibri" w:cs="Calibri"/>
          <w:sz w:val="22"/>
          <w:szCs w:val="22"/>
          <w:lang w:val="en-IN"/>
        </w:rPr>
      </w:pPr>
      <w:r w:rsidRPr="004B14B1">
        <w:rPr>
          <w:rFonts w:ascii="Calibri" w:hAnsi="Calibri" w:cs="Calibri"/>
          <w:sz w:val="22"/>
          <w:szCs w:val="22"/>
          <w:lang w:val="en-IN"/>
        </w:rPr>
        <w:t>Stress control drills before and during practice exams</w:t>
      </w:r>
    </w:p>
    <w:p w14:paraId="1A469946"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Objective:</w:t>
      </w:r>
      <w:r w:rsidRPr="004B14B1">
        <w:rPr>
          <w:rFonts w:ascii="Calibri" w:hAnsi="Calibri" w:cs="Calibri"/>
          <w:sz w:val="22"/>
          <w:szCs w:val="22"/>
          <w:lang w:val="en-IN"/>
        </w:rPr>
        <w:t xml:space="preserve"> Help educators stay calm and composed under pressure.</w:t>
      </w:r>
      <w:r w:rsidRPr="004B14B1">
        <w:rPr>
          <w:rFonts w:ascii="Calibri" w:hAnsi="Calibri" w:cs="Calibri"/>
          <w:sz w:val="22"/>
          <w:szCs w:val="22"/>
          <w:lang w:val="en-IN"/>
        </w:rPr>
        <w:br/>
      </w:r>
      <w:r w:rsidRPr="004B14B1">
        <w:rPr>
          <w:rFonts w:ascii="Calibri" w:hAnsi="Calibri" w:cs="Calibri"/>
          <w:b/>
          <w:bCs/>
          <w:sz w:val="22"/>
          <w:szCs w:val="22"/>
          <w:lang w:val="en-IN"/>
        </w:rPr>
        <w:t>Outcome:</w:t>
      </w:r>
      <w:r w:rsidRPr="004B14B1">
        <w:rPr>
          <w:rFonts w:ascii="Calibri" w:hAnsi="Calibri" w:cs="Calibri"/>
          <w:sz w:val="22"/>
          <w:szCs w:val="22"/>
          <w:lang w:val="en-IN"/>
        </w:rPr>
        <w:t xml:space="preserve"> Reduced stress and improved exam resilience.</w:t>
      </w:r>
      <w:r w:rsidRPr="004B14B1">
        <w:rPr>
          <w:rFonts w:ascii="Calibri" w:hAnsi="Calibri" w:cs="Calibri"/>
          <w:sz w:val="22"/>
          <w:szCs w:val="22"/>
          <w:lang w:val="en-IN"/>
        </w:rPr>
        <w:br/>
      </w:r>
      <w:r w:rsidRPr="004B14B1">
        <w:rPr>
          <w:rFonts w:ascii="Calibri" w:hAnsi="Calibri" w:cs="Calibri"/>
          <w:b/>
          <w:bCs/>
          <w:sz w:val="22"/>
          <w:szCs w:val="22"/>
          <w:lang w:val="en-IN"/>
        </w:rPr>
        <w:t>Key Skills:</w:t>
      </w:r>
      <w:r w:rsidRPr="004B14B1">
        <w:rPr>
          <w:rFonts w:ascii="Calibri" w:hAnsi="Calibri" w:cs="Calibri"/>
          <w:sz w:val="22"/>
          <w:szCs w:val="22"/>
          <w:lang w:val="en-IN"/>
        </w:rPr>
        <w:t xml:space="preserve"> Emotional regulation, exam mindset, confidence building</w:t>
      </w:r>
    </w:p>
    <w:p w14:paraId="2172C010" w14:textId="512F38AC" w:rsidR="004B14B1" w:rsidRPr="004B14B1" w:rsidRDefault="004B14B1" w:rsidP="004B14B1">
      <w:pPr>
        <w:pStyle w:val="BodyContactInfo"/>
        <w:rPr>
          <w:rFonts w:ascii="Calibri" w:hAnsi="Calibri" w:cs="Calibri"/>
          <w:sz w:val="22"/>
          <w:szCs w:val="22"/>
          <w:lang w:val="en-IN"/>
        </w:rPr>
      </w:pPr>
    </w:p>
    <w:p w14:paraId="4A3EF10A" w14:textId="77777777"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Module 5: Practice Drills &amp; Simulation</w:t>
      </w:r>
    </w:p>
    <w:p w14:paraId="6BB1F48E"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Subtopics:</w:t>
      </w:r>
    </w:p>
    <w:p w14:paraId="24FFE951" w14:textId="77777777" w:rsidR="004B14B1" w:rsidRPr="004B14B1" w:rsidRDefault="004B14B1" w:rsidP="004B14B1">
      <w:pPr>
        <w:pStyle w:val="BodyContactInfo"/>
        <w:numPr>
          <w:ilvl w:val="0"/>
          <w:numId w:val="35"/>
        </w:numPr>
        <w:rPr>
          <w:rFonts w:ascii="Calibri" w:hAnsi="Calibri" w:cs="Calibri"/>
          <w:sz w:val="22"/>
          <w:szCs w:val="22"/>
          <w:lang w:val="en-IN"/>
        </w:rPr>
      </w:pPr>
      <w:r w:rsidRPr="004B14B1">
        <w:rPr>
          <w:rFonts w:ascii="Calibri" w:hAnsi="Calibri" w:cs="Calibri"/>
          <w:sz w:val="22"/>
          <w:szCs w:val="22"/>
          <w:lang w:val="en-IN"/>
        </w:rPr>
        <w:t>Sectional timed drills</w:t>
      </w:r>
    </w:p>
    <w:p w14:paraId="08A69A7A" w14:textId="77777777" w:rsidR="004B14B1" w:rsidRPr="004B14B1" w:rsidRDefault="004B14B1" w:rsidP="004B14B1">
      <w:pPr>
        <w:pStyle w:val="BodyContactInfo"/>
        <w:numPr>
          <w:ilvl w:val="0"/>
          <w:numId w:val="35"/>
        </w:numPr>
        <w:rPr>
          <w:rFonts w:ascii="Calibri" w:hAnsi="Calibri" w:cs="Calibri"/>
          <w:sz w:val="22"/>
          <w:szCs w:val="22"/>
          <w:lang w:val="en-IN"/>
        </w:rPr>
      </w:pPr>
      <w:r w:rsidRPr="004B14B1">
        <w:rPr>
          <w:rFonts w:ascii="Calibri" w:hAnsi="Calibri" w:cs="Calibri"/>
          <w:sz w:val="22"/>
          <w:szCs w:val="22"/>
          <w:lang w:val="en-IN"/>
        </w:rPr>
        <w:t>Mixed question paper under exam conditions</w:t>
      </w:r>
    </w:p>
    <w:p w14:paraId="7A80E9D2" w14:textId="77777777" w:rsidR="004B14B1" w:rsidRPr="004B14B1" w:rsidRDefault="004B14B1" w:rsidP="004B14B1">
      <w:pPr>
        <w:pStyle w:val="BodyContactInfo"/>
        <w:numPr>
          <w:ilvl w:val="0"/>
          <w:numId w:val="35"/>
        </w:numPr>
        <w:rPr>
          <w:rFonts w:ascii="Calibri" w:hAnsi="Calibri" w:cs="Calibri"/>
          <w:sz w:val="22"/>
          <w:szCs w:val="22"/>
          <w:lang w:val="en-IN"/>
        </w:rPr>
      </w:pPr>
      <w:r w:rsidRPr="004B14B1">
        <w:rPr>
          <w:rFonts w:ascii="Calibri" w:hAnsi="Calibri" w:cs="Calibri"/>
          <w:sz w:val="22"/>
          <w:szCs w:val="22"/>
          <w:lang w:val="en-IN"/>
        </w:rPr>
        <w:t>Error analysis &amp; corrective strategies</w:t>
      </w:r>
    </w:p>
    <w:p w14:paraId="3E9723A3" w14:textId="77777777" w:rsidR="004B14B1" w:rsidRPr="004B14B1" w:rsidRDefault="004B14B1" w:rsidP="004B14B1">
      <w:pPr>
        <w:pStyle w:val="BodyContactInfo"/>
        <w:numPr>
          <w:ilvl w:val="0"/>
          <w:numId w:val="35"/>
        </w:numPr>
        <w:rPr>
          <w:rFonts w:ascii="Calibri" w:hAnsi="Calibri" w:cs="Calibri"/>
          <w:sz w:val="22"/>
          <w:szCs w:val="22"/>
          <w:lang w:val="en-IN"/>
        </w:rPr>
      </w:pPr>
      <w:r w:rsidRPr="004B14B1">
        <w:rPr>
          <w:rFonts w:ascii="Calibri" w:hAnsi="Calibri" w:cs="Calibri"/>
          <w:sz w:val="22"/>
          <w:szCs w:val="22"/>
          <w:lang w:val="en-IN"/>
        </w:rPr>
        <w:t>Peer/mentor review of performance</w:t>
      </w:r>
    </w:p>
    <w:p w14:paraId="473EF1EA" w14:textId="77777777" w:rsidR="004B14B1" w:rsidRPr="004B14B1" w:rsidRDefault="004B14B1" w:rsidP="004B14B1">
      <w:pPr>
        <w:pStyle w:val="BodyContactInfo"/>
        <w:numPr>
          <w:ilvl w:val="0"/>
          <w:numId w:val="35"/>
        </w:numPr>
        <w:rPr>
          <w:rFonts w:ascii="Calibri" w:hAnsi="Calibri" w:cs="Calibri"/>
          <w:sz w:val="22"/>
          <w:szCs w:val="22"/>
          <w:lang w:val="en-IN"/>
        </w:rPr>
      </w:pPr>
      <w:r w:rsidRPr="004B14B1">
        <w:rPr>
          <w:rFonts w:ascii="Calibri" w:hAnsi="Calibri" w:cs="Calibri"/>
          <w:sz w:val="22"/>
          <w:szCs w:val="22"/>
          <w:lang w:val="en-IN"/>
        </w:rPr>
        <w:t>Personalized strategy adjustments</w:t>
      </w:r>
    </w:p>
    <w:p w14:paraId="54D385B5"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Objective:</w:t>
      </w:r>
      <w:r w:rsidRPr="004B14B1">
        <w:rPr>
          <w:rFonts w:ascii="Calibri" w:hAnsi="Calibri" w:cs="Calibri"/>
          <w:sz w:val="22"/>
          <w:szCs w:val="22"/>
          <w:lang w:val="en-IN"/>
        </w:rPr>
        <w:t xml:space="preserve"> Apply strategies in realistic exam simulations.</w:t>
      </w:r>
      <w:r w:rsidRPr="004B14B1">
        <w:rPr>
          <w:rFonts w:ascii="Calibri" w:hAnsi="Calibri" w:cs="Calibri"/>
          <w:sz w:val="22"/>
          <w:szCs w:val="22"/>
          <w:lang w:val="en-IN"/>
        </w:rPr>
        <w:br/>
      </w:r>
      <w:r w:rsidRPr="004B14B1">
        <w:rPr>
          <w:rFonts w:ascii="Calibri" w:hAnsi="Calibri" w:cs="Calibri"/>
          <w:b/>
          <w:bCs/>
          <w:sz w:val="22"/>
          <w:szCs w:val="22"/>
          <w:lang w:val="en-IN"/>
        </w:rPr>
        <w:t>Outcome:</w:t>
      </w:r>
      <w:r w:rsidRPr="004B14B1">
        <w:rPr>
          <w:rFonts w:ascii="Calibri" w:hAnsi="Calibri" w:cs="Calibri"/>
          <w:sz w:val="22"/>
          <w:szCs w:val="22"/>
          <w:lang w:val="en-IN"/>
        </w:rPr>
        <w:t xml:space="preserve"> Participants build exam confidence and readiness.</w:t>
      </w:r>
      <w:r w:rsidRPr="004B14B1">
        <w:rPr>
          <w:rFonts w:ascii="Calibri" w:hAnsi="Calibri" w:cs="Calibri"/>
          <w:sz w:val="22"/>
          <w:szCs w:val="22"/>
          <w:lang w:val="en-IN"/>
        </w:rPr>
        <w:br/>
      </w:r>
      <w:r w:rsidRPr="004B14B1">
        <w:rPr>
          <w:rFonts w:ascii="Calibri" w:hAnsi="Calibri" w:cs="Calibri"/>
          <w:b/>
          <w:bCs/>
          <w:sz w:val="22"/>
          <w:szCs w:val="22"/>
          <w:lang w:val="en-IN"/>
        </w:rPr>
        <w:t>Key Skills:</w:t>
      </w:r>
      <w:r w:rsidRPr="004B14B1">
        <w:rPr>
          <w:rFonts w:ascii="Calibri" w:hAnsi="Calibri" w:cs="Calibri"/>
          <w:sz w:val="22"/>
          <w:szCs w:val="22"/>
          <w:lang w:val="en-IN"/>
        </w:rPr>
        <w:t xml:space="preserve"> Exam application, reflective improvement, strategy refinement</w:t>
      </w:r>
    </w:p>
    <w:p w14:paraId="4AD464E3" w14:textId="77777777" w:rsidR="004B14B1" w:rsidRDefault="004B14B1" w:rsidP="004B14B1">
      <w:pPr>
        <w:pStyle w:val="BodyContactInfo"/>
        <w:rPr>
          <w:rFonts w:ascii="Calibri" w:hAnsi="Calibri" w:cs="Calibri"/>
          <w:sz w:val="22"/>
          <w:szCs w:val="22"/>
          <w:lang w:val="en-IN"/>
        </w:rPr>
      </w:pPr>
    </w:p>
    <w:p w14:paraId="68226106" w14:textId="3C560396" w:rsidR="004B14B1" w:rsidRPr="004B14B1" w:rsidRDefault="004B14B1" w:rsidP="004B14B1">
      <w:pPr>
        <w:pStyle w:val="BodyContactInfo"/>
        <w:rPr>
          <w:rFonts w:ascii="Calibri" w:hAnsi="Calibri" w:cs="Calibri"/>
          <w:b/>
          <w:bCs/>
          <w:sz w:val="22"/>
          <w:szCs w:val="22"/>
          <w:lang w:val="en-IN"/>
        </w:rPr>
      </w:pPr>
      <w:r w:rsidRPr="004B14B1">
        <w:rPr>
          <w:rFonts w:ascii="Calibri" w:hAnsi="Calibri" w:cs="Calibri"/>
          <w:b/>
          <w:bCs/>
          <w:sz w:val="22"/>
          <w:szCs w:val="22"/>
          <w:lang w:val="en-IN"/>
        </w:rPr>
        <w:t>Closing Remarks</w:t>
      </w:r>
    </w:p>
    <w:p w14:paraId="09F1105B"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sz w:val="22"/>
          <w:szCs w:val="22"/>
          <w:lang w:val="en-IN"/>
        </w:rPr>
        <w:t xml:space="preserve">This course transforms exam preparation from </w:t>
      </w:r>
      <w:r w:rsidRPr="004B14B1">
        <w:rPr>
          <w:rFonts w:ascii="Calibri" w:hAnsi="Calibri" w:cs="Calibri"/>
          <w:b/>
          <w:bCs/>
          <w:sz w:val="22"/>
          <w:szCs w:val="22"/>
          <w:lang w:val="en-IN"/>
        </w:rPr>
        <w:t>random practice into structured, strategic performance</w:t>
      </w:r>
      <w:r w:rsidRPr="004B14B1">
        <w:rPr>
          <w:rFonts w:ascii="Calibri" w:hAnsi="Calibri" w:cs="Calibri"/>
          <w:sz w:val="22"/>
          <w:szCs w:val="22"/>
          <w:lang w:val="en-IN"/>
        </w:rPr>
        <w:t xml:space="preserve">. By the end, educators will not only know their subjects but also </w:t>
      </w:r>
      <w:r w:rsidRPr="004B14B1">
        <w:rPr>
          <w:rFonts w:ascii="Calibri" w:hAnsi="Calibri" w:cs="Calibri"/>
          <w:b/>
          <w:bCs/>
          <w:sz w:val="22"/>
          <w:szCs w:val="22"/>
          <w:lang w:val="en-IN"/>
        </w:rPr>
        <w:t>know how to maximize marks, manage time, and stay calm under pressure</w:t>
      </w:r>
      <w:r w:rsidRPr="004B14B1">
        <w:rPr>
          <w:rFonts w:ascii="Calibri" w:hAnsi="Calibri" w:cs="Calibri"/>
          <w:sz w:val="22"/>
          <w:szCs w:val="22"/>
          <w:lang w:val="en-IN"/>
        </w:rPr>
        <w:t xml:space="preserve">. They’ll walk into the exam hall with </w:t>
      </w:r>
      <w:r w:rsidRPr="004B14B1">
        <w:rPr>
          <w:rFonts w:ascii="Calibri" w:hAnsi="Calibri" w:cs="Calibri"/>
          <w:b/>
          <w:bCs/>
          <w:sz w:val="22"/>
          <w:szCs w:val="22"/>
          <w:lang w:val="en-IN"/>
        </w:rPr>
        <w:t>confidence, clarity, and proven strategies</w:t>
      </w:r>
      <w:r w:rsidRPr="004B14B1">
        <w:rPr>
          <w:rFonts w:ascii="Calibri" w:hAnsi="Calibri" w:cs="Calibri"/>
          <w:sz w:val="22"/>
          <w:szCs w:val="22"/>
          <w:lang w:val="en-IN"/>
        </w:rPr>
        <w:t>.</w:t>
      </w:r>
    </w:p>
    <w:p w14:paraId="000D1920" w14:textId="77777777" w:rsidR="004B14B1" w:rsidRPr="004B14B1" w:rsidRDefault="004B14B1" w:rsidP="004B14B1">
      <w:pPr>
        <w:pStyle w:val="BodyContactInfo"/>
        <w:rPr>
          <w:rFonts w:ascii="Calibri" w:hAnsi="Calibri" w:cs="Calibri"/>
          <w:sz w:val="22"/>
          <w:szCs w:val="22"/>
          <w:lang w:val="en-IN"/>
        </w:rPr>
      </w:pPr>
      <w:r w:rsidRPr="004B14B1">
        <w:rPr>
          <w:rFonts w:ascii="Calibri" w:hAnsi="Calibri" w:cs="Calibri"/>
          <w:b/>
          <w:bCs/>
          <w:sz w:val="22"/>
          <w:szCs w:val="22"/>
          <w:lang w:val="en-IN"/>
        </w:rPr>
        <w:t>Duration:</w:t>
      </w:r>
      <w:r w:rsidRPr="004B14B1">
        <w:rPr>
          <w:rFonts w:ascii="Calibri" w:hAnsi="Calibri" w:cs="Calibri"/>
          <w:sz w:val="22"/>
          <w:szCs w:val="22"/>
          <w:lang w:val="en-IN"/>
        </w:rPr>
        <w:t xml:space="preserve"> 2 weeks (6–8 hrs)</w:t>
      </w:r>
      <w:r w:rsidRPr="004B14B1">
        <w:rPr>
          <w:rFonts w:ascii="Calibri" w:hAnsi="Calibri" w:cs="Calibri"/>
          <w:sz w:val="22"/>
          <w:szCs w:val="22"/>
          <w:lang w:val="en-IN"/>
        </w:rPr>
        <w:br/>
      </w:r>
      <w:r w:rsidRPr="004B14B1">
        <w:rPr>
          <w:rFonts w:ascii="Calibri" w:hAnsi="Calibri" w:cs="Calibri"/>
          <w:b/>
          <w:bCs/>
          <w:sz w:val="22"/>
          <w:szCs w:val="22"/>
          <w:lang w:val="en-IN"/>
        </w:rPr>
        <w:t>Delivery Methodology:</w:t>
      </w:r>
      <w:r w:rsidRPr="004B14B1">
        <w:rPr>
          <w:rFonts w:ascii="Calibri" w:hAnsi="Calibri" w:cs="Calibri"/>
          <w:sz w:val="22"/>
          <w:szCs w:val="22"/>
          <w:lang w:val="en-IN"/>
        </w:rPr>
        <w:t xml:space="preserve"> Blended (live workshops, timed drills, reflective feedback, strategy coaching)</w:t>
      </w:r>
    </w:p>
    <w:p w14:paraId="2C41E781" w14:textId="77777777" w:rsidR="004B14B1" w:rsidRDefault="004B14B1" w:rsidP="00702223">
      <w:pPr>
        <w:pStyle w:val="BodyContactInfo"/>
        <w:rPr>
          <w:rStyle w:val="Greentext"/>
          <w:rFonts w:ascii="Calibri" w:hAnsi="Calibri" w:cs="Calibri"/>
          <w:color w:val="auto"/>
          <w:sz w:val="22"/>
          <w:szCs w:val="22"/>
        </w:rPr>
      </w:pPr>
    </w:p>
    <w:p w14:paraId="413BF14B" w14:textId="77777777" w:rsidR="00CC2B79" w:rsidRDefault="00CC2B79" w:rsidP="00702223">
      <w:pPr>
        <w:pStyle w:val="BodyContactInfo"/>
        <w:rPr>
          <w:rStyle w:val="Greentext"/>
          <w:rFonts w:ascii="Calibri" w:hAnsi="Calibri" w:cs="Calibri"/>
          <w:color w:val="auto"/>
          <w:sz w:val="22"/>
          <w:szCs w:val="22"/>
        </w:rPr>
      </w:pPr>
    </w:p>
    <w:p w14:paraId="4CEA40AA" w14:textId="77777777" w:rsidR="00CC2B79" w:rsidRDefault="00CC2B79" w:rsidP="00702223">
      <w:pPr>
        <w:pStyle w:val="BodyContactInfo"/>
        <w:rPr>
          <w:rStyle w:val="Greentext"/>
          <w:rFonts w:ascii="Calibri" w:hAnsi="Calibri" w:cs="Calibri"/>
          <w:color w:val="auto"/>
          <w:sz w:val="22"/>
          <w:szCs w:val="22"/>
        </w:rPr>
      </w:pPr>
    </w:p>
    <w:p w14:paraId="40234882" w14:textId="77777777" w:rsidR="00CC2B79" w:rsidRDefault="00CC2B79" w:rsidP="00702223">
      <w:pPr>
        <w:pStyle w:val="BodyContactInfo"/>
        <w:rPr>
          <w:rStyle w:val="Greentext"/>
          <w:rFonts w:ascii="Calibri" w:hAnsi="Calibri" w:cs="Calibri"/>
          <w:color w:val="auto"/>
          <w:sz w:val="22"/>
          <w:szCs w:val="22"/>
        </w:rPr>
      </w:pPr>
    </w:p>
    <w:p w14:paraId="42AB24E2"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highlight w:val="yellow"/>
          <w:lang w:val="en-IN"/>
        </w:rPr>
        <w:lastRenderedPageBreak/>
        <w:t>Ref Code:</w:t>
      </w:r>
      <w:r w:rsidRPr="00CC2B79">
        <w:rPr>
          <w:rFonts w:ascii="Calibri" w:hAnsi="Calibri" w:cs="Calibri"/>
          <w:sz w:val="22"/>
          <w:szCs w:val="22"/>
          <w:highlight w:val="yellow"/>
          <w:lang w:val="en-IN"/>
        </w:rPr>
        <w:t xml:space="preserve"> FED-TET-PE-04</w:t>
      </w:r>
      <w:r w:rsidRPr="00CC2B79">
        <w:rPr>
          <w:rFonts w:ascii="Calibri" w:hAnsi="Calibri" w:cs="Calibri"/>
          <w:sz w:val="22"/>
          <w:szCs w:val="22"/>
          <w:highlight w:val="yellow"/>
          <w:lang w:val="en-IN"/>
        </w:rPr>
        <w:br/>
      </w:r>
      <w:r w:rsidRPr="00CC2B79">
        <w:rPr>
          <w:rFonts w:ascii="Calibri" w:hAnsi="Calibri" w:cs="Calibri"/>
          <w:b/>
          <w:bCs/>
          <w:sz w:val="22"/>
          <w:szCs w:val="22"/>
          <w:highlight w:val="yellow"/>
          <w:lang w:val="en-IN"/>
        </w:rPr>
        <w:t>Course Title:</w:t>
      </w:r>
      <w:r w:rsidRPr="00CC2B79">
        <w:rPr>
          <w:rFonts w:ascii="Calibri" w:hAnsi="Calibri" w:cs="Calibri"/>
          <w:sz w:val="22"/>
          <w:szCs w:val="22"/>
          <w:highlight w:val="yellow"/>
          <w:lang w:val="en-IN"/>
        </w:rPr>
        <w:t xml:space="preserve"> Mock Tests &amp; Performance Mastery</w:t>
      </w:r>
      <w:r w:rsidRPr="00CC2B79">
        <w:rPr>
          <w:rFonts w:ascii="Calibri" w:hAnsi="Calibri" w:cs="Calibri"/>
          <w:sz w:val="22"/>
          <w:szCs w:val="22"/>
          <w:lang w:val="en-IN"/>
        </w:rPr>
        <w:br/>
      </w:r>
      <w:r w:rsidRPr="00CC2B79">
        <w:rPr>
          <w:rFonts w:ascii="Calibri" w:hAnsi="Calibri" w:cs="Calibri"/>
          <w:b/>
          <w:bCs/>
          <w:sz w:val="22"/>
          <w:szCs w:val="22"/>
          <w:lang w:val="en-IN"/>
        </w:rPr>
        <w:t>Duration:</w:t>
      </w:r>
      <w:r w:rsidRPr="00CC2B79">
        <w:rPr>
          <w:rFonts w:ascii="Calibri" w:hAnsi="Calibri" w:cs="Calibri"/>
          <w:sz w:val="22"/>
          <w:szCs w:val="22"/>
          <w:lang w:val="en-IN"/>
        </w:rPr>
        <w:t xml:space="preserve"> 4 weeks (8–10 hrs total, with weekly practice tests)</w:t>
      </w:r>
      <w:r w:rsidRPr="00CC2B79">
        <w:rPr>
          <w:rFonts w:ascii="Calibri" w:hAnsi="Calibri" w:cs="Calibri"/>
          <w:sz w:val="22"/>
          <w:szCs w:val="22"/>
          <w:lang w:val="en-IN"/>
        </w:rPr>
        <w:br/>
      </w:r>
      <w:r w:rsidRPr="00CC2B79">
        <w:rPr>
          <w:rFonts w:ascii="Calibri" w:hAnsi="Calibri" w:cs="Calibri"/>
          <w:b/>
          <w:bCs/>
          <w:sz w:val="22"/>
          <w:szCs w:val="22"/>
          <w:lang w:val="en-IN"/>
        </w:rPr>
        <w:t>Focus Area:</w:t>
      </w:r>
      <w:r w:rsidRPr="00CC2B79">
        <w:rPr>
          <w:rFonts w:ascii="Calibri" w:hAnsi="Calibri" w:cs="Calibri"/>
          <w:sz w:val="22"/>
          <w:szCs w:val="22"/>
          <w:lang w:val="en-IN"/>
        </w:rPr>
        <w:t xml:space="preserve"> Real exam practice, performance analysis, and targeted improvement</w:t>
      </w:r>
      <w:r w:rsidRPr="00CC2B79">
        <w:rPr>
          <w:rFonts w:ascii="Calibri" w:hAnsi="Calibri" w:cs="Calibri"/>
          <w:sz w:val="22"/>
          <w:szCs w:val="22"/>
          <w:lang w:val="en-IN"/>
        </w:rPr>
        <w:br/>
      </w:r>
      <w:r w:rsidRPr="00CC2B79">
        <w:rPr>
          <w:rFonts w:ascii="Calibri" w:hAnsi="Calibri" w:cs="Calibri"/>
          <w:b/>
          <w:bCs/>
          <w:sz w:val="22"/>
          <w:szCs w:val="22"/>
          <w:lang w:val="en-IN"/>
        </w:rPr>
        <w:t>Delivery Method:</w:t>
      </w:r>
      <w:r w:rsidRPr="00CC2B79">
        <w:rPr>
          <w:rFonts w:ascii="Calibri" w:hAnsi="Calibri" w:cs="Calibri"/>
          <w:sz w:val="22"/>
          <w:szCs w:val="22"/>
          <w:lang w:val="en-IN"/>
        </w:rPr>
        <w:t xml:space="preserve"> Online mock tests, AI/mentor feedback, peer discussions, revision planning</w:t>
      </w:r>
    </w:p>
    <w:p w14:paraId="3AB2DA8D" w14:textId="6D0CBD31" w:rsidR="00CC2B79" w:rsidRPr="00CC2B79" w:rsidRDefault="00CC2B79" w:rsidP="00CC2B79">
      <w:pPr>
        <w:pStyle w:val="BodyContactInfo"/>
        <w:rPr>
          <w:rFonts w:ascii="Calibri" w:hAnsi="Calibri" w:cs="Calibri"/>
          <w:sz w:val="22"/>
          <w:szCs w:val="22"/>
          <w:lang w:val="en-IN"/>
        </w:rPr>
      </w:pPr>
    </w:p>
    <w:p w14:paraId="7A773500"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Prelude</w:t>
      </w:r>
    </w:p>
    <w:p w14:paraId="4A3942C7"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sz w:val="22"/>
          <w:szCs w:val="22"/>
          <w:lang w:val="en-IN"/>
        </w:rPr>
        <w:t xml:space="preserve">Practice is the bridge between preparation and success. Many educators study well but underperform in the actual TET exam due to lack of </w:t>
      </w:r>
      <w:r w:rsidRPr="00CC2B79">
        <w:rPr>
          <w:rFonts w:ascii="Calibri" w:hAnsi="Calibri" w:cs="Calibri"/>
          <w:b/>
          <w:bCs/>
          <w:sz w:val="22"/>
          <w:szCs w:val="22"/>
          <w:lang w:val="en-IN"/>
        </w:rPr>
        <w:t>real exam practice, poor error analysis, and weak performance tracking</w:t>
      </w:r>
      <w:r w:rsidRPr="00CC2B79">
        <w:rPr>
          <w:rFonts w:ascii="Calibri" w:hAnsi="Calibri" w:cs="Calibri"/>
          <w:sz w:val="22"/>
          <w:szCs w:val="22"/>
          <w:lang w:val="en-IN"/>
        </w:rPr>
        <w:t xml:space="preserve">. This course offers </w:t>
      </w:r>
      <w:r w:rsidRPr="00CC2B79">
        <w:rPr>
          <w:rFonts w:ascii="Calibri" w:hAnsi="Calibri" w:cs="Calibri"/>
          <w:b/>
          <w:bCs/>
          <w:sz w:val="22"/>
          <w:szCs w:val="22"/>
          <w:lang w:val="en-IN"/>
        </w:rPr>
        <w:t>full-length simulated TET mock tests with in-depth analysis and personalized feedback</w:t>
      </w:r>
      <w:r w:rsidRPr="00CC2B79">
        <w:rPr>
          <w:rFonts w:ascii="Calibri" w:hAnsi="Calibri" w:cs="Calibri"/>
          <w:sz w:val="22"/>
          <w:szCs w:val="22"/>
          <w:lang w:val="en-IN"/>
        </w:rPr>
        <w:t>, ensuring participants can practice under real conditions and fine-tune their strategies for maximum performance.</w:t>
      </w:r>
    </w:p>
    <w:p w14:paraId="11C396DA" w14:textId="59AA15A2" w:rsidR="00CC2B79" w:rsidRPr="00CC2B79" w:rsidRDefault="00CC2B79" w:rsidP="00CC2B79">
      <w:pPr>
        <w:pStyle w:val="BodyContactInfo"/>
        <w:rPr>
          <w:rFonts w:ascii="Calibri" w:hAnsi="Calibri" w:cs="Calibri"/>
          <w:sz w:val="22"/>
          <w:szCs w:val="22"/>
          <w:lang w:val="en-IN"/>
        </w:rPr>
      </w:pPr>
    </w:p>
    <w:p w14:paraId="177ED269"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Prerequisites</w:t>
      </w:r>
    </w:p>
    <w:p w14:paraId="775AB5DF" w14:textId="77777777" w:rsidR="00CC2B79" w:rsidRPr="00CC2B79" w:rsidRDefault="00CC2B79" w:rsidP="00CC2B79">
      <w:pPr>
        <w:pStyle w:val="BodyContactInfo"/>
        <w:numPr>
          <w:ilvl w:val="0"/>
          <w:numId w:val="36"/>
        </w:numPr>
        <w:rPr>
          <w:rFonts w:ascii="Calibri" w:hAnsi="Calibri" w:cs="Calibri"/>
          <w:sz w:val="22"/>
          <w:szCs w:val="22"/>
          <w:lang w:val="en-IN"/>
        </w:rPr>
      </w:pPr>
      <w:r w:rsidRPr="00CC2B79">
        <w:rPr>
          <w:rFonts w:ascii="Calibri" w:hAnsi="Calibri" w:cs="Calibri"/>
          <w:sz w:val="22"/>
          <w:szCs w:val="22"/>
          <w:lang w:val="en-IN"/>
        </w:rPr>
        <w:t>Completion of subject and pedagogy refresher courses (recommended).</w:t>
      </w:r>
    </w:p>
    <w:p w14:paraId="6E0020E6" w14:textId="77777777" w:rsidR="00CC2B79" w:rsidRPr="00CC2B79" w:rsidRDefault="00CC2B79" w:rsidP="00CC2B79">
      <w:pPr>
        <w:pStyle w:val="BodyContactInfo"/>
        <w:numPr>
          <w:ilvl w:val="0"/>
          <w:numId w:val="36"/>
        </w:numPr>
        <w:rPr>
          <w:rFonts w:ascii="Calibri" w:hAnsi="Calibri" w:cs="Calibri"/>
          <w:sz w:val="22"/>
          <w:szCs w:val="22"/>
          <w:lang w:val="en-IN"/>
        </w:rPr>
      </w:pPr>
      <w:r w:rsidRPr="00CC2B79">
        <w:rPr>
          <w:rFonts w:ascii="Calibri" w:hAnsi="Calibri" w:cs="Calibri"/>
          <w:sz w:val="22"/>
          <w:szCs w:val="22"/>
          <w:lang w:val="en-IN"/>
        </w:rPr>
        <w:t>Familiarity with TET syllabus and exam structure.</w:t>
      </w:r>
    </w:p>
    <w:p w14:paraId="15FAFF2F" w14:textId="77777777" w:rsidR="00CC2B79" w:rsidRPr="00CC2B79" w:rsidRDefault="00CC2B79" w:rsidP="00CC2B79">
      <w:pPr>
        <w:pStyle w:val="BodyContactInfo"/>
        <w:numPr>
          <w:ilvl w:val="0"/>
          <w:numId w:val="36"/>
        </w:numPr>
        <w:rPr>
          <w:rFonts w:ascii="Calibri" w:hAnsi="Calibri" w:cs="Calibri"/>
          <w:sz w:val="22"/>
          <w:szCs w:val="22"/>
          <w:lang w:val="en-IN"/>
        </w:rPr>
      </w:pPr>
      <w:r w:rsidRPr="00CC2B79">
        <w:rPr>
          <w:rFonts w:ascii="Calibri" w:hAnsi="Calibri" w:cs="Calibri"/>
          <w:sz w:val="22"/>
          <w:szCs w:val="22"/>
          <w:lang w:val="en-IN"/>
        </w:rPr>
        <w:t>Commitment to taking tests under timed conditions.</w:t>
      </w:r>
    </w:p>
    <w:p w14:paraId="591C69A4" w14:textId="428A9605" w:rsidR="00CC2B79" w:rsidRPr="00CC2B79" w:rsidRDefault="00CC2B79" w:rsidP="00CC2B79">
      <w:pPr>
        <w:pStyle w:val="BodyContactInfo"/>
        <w:rPr>
          <w:rFonts w:ascii="Calibri" w:hAnsi="Calibri" w:cs="Calibri"/>
          <w:sz w:val="22"/>
          <w:szCs w:val="22"/>
          <w:lang w:val="en-IN"/>
        </w:rPr>
      </w:pPr>
    </w:p>
    <w:p w14:paraId="320DA1EE"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Target Audience</w:t>
      </w:r>
    </w:p>
    <w:p w14:paraId="5009E9C6" w14:textId="77777777" w:rsidR="00CC2B79" w:rsidRPr="00CC2B79" w:rsidRDefault="00CC2B79" w:rsidP="00CC2B79">
      <w:pPr>
        <w:pStyle w:val="BodyContactInfo"/>
        <w:numPr>
          <w:ilvl w:val="0"/>
          <w:numId w:val="37"/>
        </w:numPr>
        <w:rPr>
          <w:rFonts w:ascii="Calibri" w:hAnsi="Calibri" w:cs="Calibri"/>
          <w:sz w:val="22"/>
          <w:szCs w:val="22"/>
          <w:lang w:val="en-IN"/>
        </w:rPr>
      </w:pPr>
      <w:r w:rsidRPr="00CC2B79">
        <w:rPr>
          <w:rFonts w:ascii="Calibri" w:hAnsi="Calibri" w:cs="Calibri"/>
          <w:sz w:val="22"/>
          <w:szCs w:val="22"/>
          <w:lang w:val="en-IN"/>
        </w:rPr>
        <w:t>Aspiring teachers preparing for TET who want real exam practice.</w:t>
      </w:r>
    </w:p>
    <w:p w14:paraId="275A2141" w14:textId="77777777" w:rsidR="00CC2B79" w:rsidRPr="00CC2B79" w:rsidRDefault="00CC2B79" w:rsidP="00CC2B79">
      <w:pPr>
        <w:pStyle w:val="BodyContactInfo"/>
        <w:numPr>
          <w:ilvl w:val="0"/>
          <w:numId w:val="37"/>
        </w:numPr>
        <w:rPr>
          <w:rFonts w:ascii="Calibri" w:hAnsi="Calibri" w:cs="Calibri"/>
          <w:sz w:val="22"/>
          <w:szCs w:val="22"/>
          <w:lang w:val="en-IN"/>
        </w:rPr>
      </w:pPr>
      <w:r w:rsidRPr="00CC2B79">
        <w:rPr>
          <w:rFonts w:ascii="Calibri" w:hAnsi="Calibri" w:cs="Calibri"/>
          <w:sz w:val="22"/>
          <w:szCs w:val="22"/>
          <w:lang w:val="en-IN"/>
        </w:rPr>
        <w:t>Educators who need to track progress and refine weak areas.</w:t>
      </w:r>
    </w:p>
    <w:p w14:paraId="47BA89AA" w14:textId="77777777" w:rsidR="00CC2B79" w:rsidRPr="00CC2B79" w:rsidRDefault="00CC2B79" w:rsidP="00CC2B79">
      <w:pPr>
        <w:pStyle w:val="BodyContactInfo"/>
        <w:numPr>
          <w:ilvl w:val="0"/>
          <w:numId w:val="37"/>
        </w:numPr>
        <w:rPr>
          <w:rFonts w:ascii="Calibri" w:hAnsi="Calibri" w:cs="Calibri"/>
          <w:sz w:val="22"/>
          <w:szCs w:val="22"/>
          <w:lang w:val="en-IN"/>
        </w:rPr>
      </w:pPr>
      <w:r w:rsidRPr="00CC2B79">
        <w:rPr>
          <w:rFonts w:ascii="Calibri" w:hAnsi="Calibri" w:cs="Calibri"/>
          <w:sz w:val="22"/>
          <w:szCs w:val="22"/>
          <w:lang w:val="en-IN"/>
        </w:rPr>
        <w:t>Teachers seeking to build exam temperament and confidence.</w:t>
      </w:r>
    </w:p>
    <w:p w14:paraId="5A400A6F" w14:textId="6494FBBE" w:rsidR="00CC2B79" w:rsidRPr="00CC2B79" w:rsidRDefault="00CC2B79" w:rsidP="00CC2B79">
      <w:pPr>
        <w:pStyle w:val="BodyContactInfo"/>
        <w:rPr>
          <w:rFonts w:ascii="Calibri" w:hAnsi="Calibri" w:cs="Calibri"/>
          <w:sz w:val="22"/>
          <w:szCs w:val="22"/>
          <w:lang w:val="en-IN"/>
        </w:rPr>
      </w:pPr>
    </w:p>
    <w:p w14:paraId="65DD2FB2"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Course Description</w:t>
      </w:r>
    </w:p>
    <w:p w14:paraId="717BA4AA"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sz w:val="22"/>
          <w:szCs w:val="22"/>
          <w:lang w:val="en-IN"/>
        </w:rPr>
        <w:t xml:space="preserve">This </w:t>
      </w:r>
      <w:r w:rsidRPr="00CC2B79">
        <w:rPr>
          <w:rFonts w:ascii="Calibri" w:hAnsi="Calibri" w:cs="Calibri"/>
          <w:b/>
          <w:bCs/>
          <w:sz w:val="22"/>
          <w:szCs w:val="22"/>
          <w:lang w:val="en-IN"/>
        </w:rPr>
        <w:t>4-week course</w:t>
      </w:r>
      <w:r w:rsidRPr="00CC2B79">
        <w:rPr>
          <w:rFonts w:ascii="Calibri" w:hAnsi="Calibri" w:cs="Calibri"/>
          <w:sz w:val="22"/>
          <w:szCs w:val="22"/>
          <w:lang w:val="en-IN"/>
        </w:rPr>
        <w:t xml:space="preserve"> provides full-length TET mock tests, sectional practice, and detailed performance reviews. Each mock test replicates the actual exam environment, followed by </w:t>
      </w:r>
      <w:r w:rsidRPr="00CC2B79">
        <w:rPr>
          <w:rFonts w:ascii="Calibri" w:hAnsi="Calibri" w:cs="Calibri"/>
          <w:b/>
          <w:bCs/>
          <w:sz w:val="22"/>
          <w:szCs w:val="22"/>
          <w:lang w:val="en-IN"/>
        </w:rPr>
        <w:t>personalized feedback and analytics</w:t>
      </w:r>
      <w:r w:rsidRPr="00CC2B79">
        <w:rPr>
          <w:rFonts w:ascii="Calibri" w:hAnsi="Calibri" w:cs="Calibri"/>
          <w:sz w:val="22"/>
          <w:szCs w:val="22"/>
          <w:lang w:val="en-IN"/>
        </w:rPr>
        <w:t>. Educators will identify their strong and weak areas, correct recurring mistakes, and refine exam strategies.</w:t>
      </w:r>
      <w:r w:rsidRPr="00CC2B79">
        <w:rPr>
          <w:rFonts w:ascii="Calibri" w:hAnsi="Calibri" w:cs="Calibri"/>
          <w:sz w:val="22"/>
          <w:szCs w:val="22"/>
          <w:lang w:val="en-IN"/>
        </w:rPr>
        <w:br/>
      </w:r>
      <w:r w:rsidRPr="00CC2B79">
        <w:rPr>
          <w:rFonts w:ascii="Calibri" w:hAnsi="Calibri" w:cs="Calibri"/>
          <w:b/>
          <w:bCs/>
          <w:sz w:val="22"/>
          <w:szCs w:val="22"/>
          <w:lang w:val="en-IN"/>
        </w:rPr>
        <w:t>Our targeted modules ensure educators can approach competency-based TET questions with confidence, accuracy, and exam-ready temperament.</w:t>
      </w:r>
    </w:p>
    <w:p w14:paraId="2F690844" w14:textId="01819DF2" w:rsidR="00CC2B79" w:rsidRPr="00CC2B79" w:rsidRDefault="00CC2B79" w:rsidP="00CC2B79">
      <w:pPr>
        <w:pStyle w:val="BodyContactInfo"/>
        <w:rPr>
          <w:rFonts w:ascii="Calibri" w:hAnsi="Calibri" w:cs="Calibri"/>
          <w:sz w:val="22"/>
          <w:szCs w:val="22"/>
          <w:lang w:val="en-IN"/>
        </w:rPr>
      </w:pPr>
    </w:p>
    <w:p w14:paraId="6B6EF1F1"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Learning Objectives</w:t>
      </w:r>
    </w:p>
    <w:p w14:paraId="1A449135"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sz w:val="22"/>
          <w:szCs w:val="22"/>
          <w:lang w:val="en-IN"/>
        </w:rPr>
        <w:lastRenderedPageBreak/>
        <w:t>By the end of this course, participants will be able to:</w:t>
      </w:r>
    </w:p>
    <w:p w14:paraId="53834C09" w14:textId="77777777" w:rsidR="00CC2B79" w:rsidRPr="00CC2B79" w:rsidRDefault="00CC2B79" w:rsidP="00CC2B79">
      <w:pPr>
        <w:pStyle w:val="BodyContactInfo"/>
        <w:numPr>
          <w:ilvl w:val="0"/>
          <w:numId w:val="38"/>
        </w:numPr>
        <w:rPr>
          <w:rFonts w:ascii="Calibri" w:hAnsi="Calibri" w:cs="Calibri"/>
          <w:sz w:val="22"/>
          <w:szCs w:val="22"/>
          <w:lang w:val="en-IN"/>
        </w:rPr>
      </w:pPr>
      <w:r w:rsidRPr="00CC2B79">
        <w:rPr>
          <w:rFonts w:ascii="Calibri" w:hAnsi="Calibri" w:cs="Calibri"/>
          <w:sz w:val="22"/>
          <w:szCs w:val="22"/>
          <w:lang w:val="en-IN"/>
        </w:rPr>
        <w:t>Attempt full-length TET papers under exam conditions.</w:t>
      </w:r>
    </w:p>
    <w:p w14:paraId="6F08CE6F" w14:textId="77777777" w:rsidR="00CC2B79" w:rsidRPr="00CC2B79" w:rsidRDefault="00CC2B79" w:rsidP="00CC2B79">
      <w:pPr>
        <w:pStyle w:val="BodyContactInfo"/>
        <w:numPr>
          <w:ilvl w:val="0"/>
          <w:numId w:val="38"/>
        </w:numPr>
        <w:rPr>
          <w:rFonts w:ascii="Calibri" w:hAnsi="Calibri" w:cs="Calibri"/>
          <w:sz w:val="22"/>
          <w:szCs w:val="22"/>
          <w:lang w:val="en-IN"/>
        </w:rPr>
      </w:pPr>
      <w:r w:rsidRPr="00CC2B79">
        <w:rPr>
          <w:rFonts w:ascii="Calibri" w:hAnsi="Calibri" w:cs="Calibri"/>
          <w:sz w:val="22"/>
          <w:szCs w:val="22"/>
          <w:lang w:val="en-IN"/>
        </w:rPr>
        <w:t>Analyze performance and identify strengths/weaknesses.</w:t>
      </w:r>
    </w:p>
    <w:p w14:paraId="3FE45802" w14:textId="77777777" w:rsidR="00CC2B79" w:rsidRPr="00CC2B79" w:rsidRDefault="00CC2B79" w:rsidP="00CC2B79">
      <w:pPr>
        <w:pStyle w:val="BodyContactInfo"/>
        <w:numPr>
          <w:ilvl w:val="0"/>
          <w:numId w:val="38"/>
        </w:numPr>
        <w:rPr>
          <w:rFonts w:ascii="Calibri" w:hAnsi="Calibri" w:cs="Calibri"/>
          <w:sz w:val="22"/>
          <w:szCs w:val="22"/>
          <w:lang w:val="en-IN"/>
        </w:rPr>
      </w:pPr>
      <w:r w:rsidRPr="00CC2B79">
        <w:rPr>
          <w:rFonts w:ascii="Calibri" w:hAnsi="Calibri" w:cs="Calibri"/>
          <w:sz w:val="22"/>
          <w:szCs w:val="22"/>
          <w:lang w:val="en-IN"/>
        </w:rPr>
        <w:t>Apply corrective strategies to minimize errors.</w:t>
      </w:r>
    </w:p>
    <w:p w14:paraId="36111CEB" w14:textId="77777777" w:rsidR="00CC2B79" w:rsidRPr="00CC2B79" w:rsidRDefault="00CC2B79" w:rsidP="00CC2B79">
      <w:pPr>
        <w:pStyle w:val="BodyContactInfo"/>
        <w:numPr>
          <w:ilvl w:val="0"/>
          <w:numId w:val="38"/>
        </w:numPr>
        <w:rPr>
          <w:rFonts w:ascii="Calibri" w:hAnsi="Calibri" w:cs="Calibri"/>
          <w:sz w:val="22"/>
          <w:szCs w:val="22"/>
          <w:lang w:val="en-IN"/>
        </w:rPr>
      </w:pPr>
      <w:r w:rsidRPr="00CC2B79">
        <w:rPr>
          <w:rFonts w:ascii="Calibri" w:hAnsi="Calibri" w:cs="Calibri"/>
          <w:sz w:val="22"/>
          <w:szCs w:val="22"/>
          <w:lang w:val="en-IN"/>
        </w:rPr>
        <w:t>Build exam stamina and temperament for high-stakes performance.</w:t>
      </w:r>
    </w:p>
    <w:p w14:paraId="498F3531" w14:textId="77777777" w:rsidR="00CC2B79" w:rsidRPr="00CC2B79" w:rsidRDefault="00CC2B79" w:rsidP="00CC2B79">
      <w:pPr>
        <w:pStyle w:val="BodyContactInfo"/>
        <w:numPr>
          <w:ilvl w:val="0"/>
          <w:numId w:val="38"/>
        </w:numPr>
        <w:rPr>
          <w:rFonts w:ascii="Calibri" w:hAnsi="Calibri" w:cs="Calibri"/>
          <w:sz w:val="22"/>
          <w:szCs w:val="22"/>
          <w:lang w:val="en-IN"/>
        </w:rPr>
      </w:pPr>
      <w:r w:rsidRPr="00CC2B79">
        <w:rPr>
          <w:rFonts w:ascii="Calibri" w:hAnsi="Calibri" w:cs="Calibri"/>
          <w:sz w:val="22"/>
          <w:szCs w:val="22"/>
          <w:lang w:val="en-IN"/>
        </w:rPr>
        <w:t>Develop a personalized revision and practice plan.</w:t>
      </w:r>
    </w:p>
    <w:p w14:paraId="15F88021" w14:textId="756D69D2" w:rsidR="00CC2B79" w:rsidRPr="00CC2B79" w:rsidRDefault="00CC2B79" w:rsidP="00CC2B79">
      <w:pPr>
        <w:pStyle w:val="BodyContactInfo"/>
        <w:rPr>
          <w:rFonts w:ascii="Calibri" w:hAnsi="Calibri" w:cs="Calibri"/>
          <w:sz w:val="22"/>
          <w:szCs w:val="22"/>
          <w:lang w:val="en-IN"/>
        </w:rPr>
      </w:pPr>
    </w:p>
    <w:p w14:paraId="795837F8"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Learning Outcomes</w:t>
      </w:r>
    </w:p>
    <w:p w14:paraId="486817F5" w14:textId="77777777" w:rsidR="00CC2B79" w:rsidRPr="00CC2B79" w:rsidRDefault="00CC2B79" w:rsidP="00CC2B79">
      <w:pPr>
        <w:pStyle w:val="BodyContactInfo"/>
        <w:numPr>
          <w:ilvl w:val="0"/>
          <w:numId w:val="39"/>
        </w:numPr>
        <w:rPr>
          <w:rFonts w:ascii="Calibri" w:hAnsi="Calibri" w:cs="Calibri"/>
          <w:sz w:val="22"/>
          <w:szCs w:val="22"/>
          <w:lang w:val="en-IN"/>
        </w:rPr>
      </w:pPr>
      <w:r w:rsidRPr="00CC2B79">
        <w:rPr>
          <w:rFonts w:ascii="Calibri" w:hAnsi="Calibri" w:cs="Calibri"/>
          <w:sz w:val="22"/>
          <w:szCs w:val="22"/>
          <w:lang w:val="en-IN"/>
        </w:rPr>
        <w:t>Familiarity with exam conditions and time limits.</w:t>
      </w:r>
    </w:p>
    <w:p w14:paraId="5C6BFD60" w14:textId="77777777" w:rsidR="00CC2B79" w:rsidRPr="00CC2B79" w:rsidRDefault="00CC2B79" w:rsidP="00CC2B79">
      <w:pPr>
        <w:pStyle w:val="BodyContactInfo"/>
        <w:numPr>
          <w:ilvl w:val="0"/>
          <w:numId w:val="39"/>
        </w:numPr>
        <w:rPr>
          <w:rFonts w:ascii="Calibri" w:hAnsi="Calibri" w:cs="Calibri"/>
          <w:sz w:val="22"/>
          <w:szCs w:val="22"/>
          <w:lang w:val="en-IN"/>
        </w:rPr>
      </w:pPr>
      <w:r w:rsidRPr="00CC2B79">
        <w:rPr>
          <w:rFonts w:ascii="Calibri" w:hAnsi="Calibri" w:cs="Calibri"/>
          <w:sz w:val="22"/>
          <w:szCs w:val="22"/>
          <w:lang w:val="en-IN"/>
        </w:rPr>
        <w:t>Improved accuracy through detailed error analysis.</w:t>
      </w:r>
    </w:p>
    <w:p w14:paraId="35E430E1" w14:textId="77777777" w:rsidR="00CC2B79" w:rsidRPr="00CC2B79" w:rsidRDefault="00CC2B79" w:rsidP="00CC2B79">
      <w:pPr>
        <w:pStyle w:val="BodyContactInfo"/>
        <w:numPr>
          <w:ilvl w:val="0"/>
          <w:numId w:val="39"/>
        </w:numPr>
        <w:rPr>
          <w:rFonts w:ascii="Calibri" w:hAnsi="Calibri" w:cs="Calibri"/>
          <w:sz w:val="22"/>
          <w:szCs w:val="22"/>
          <w:lang w:val="en-IN"/>
        </w:rPr>
      </w:pPr>
      <w:r w:rsidRPr="00CC2B79">
        <w:rPr>
          <w:rFonts w:ascii="Calibri" w:hAnsi="Calibri" w:cs="Calibri"/>
          <w:sz w:val="22"/>
          <w:szCs w:val="22"/>
          <w:lang w:val="en-IN"/>
        </w:rPr>
        <w:t>Strengthened weak sections through targeted practice.</w:t>
      </w:r>
    </w:p>
    <w:p w14:paraId="0E33FBE3" w14:textId="77777777" w:rsidR="00CC2B79" w:rsidRPr="00CC2B79" w:rsidRDefault="00CC2B79" w:rsidP="00CC2B79">
      <w:pPr>
        <w:pStyle w:val="BodyContactInfo"/>
        <w:numPr>
          <w:ilvl w:val="0"/>
          <w:numId w:val="39"/>
        </w:numPr>
        <w:rPr>
          <w:rFonts w:ascii="Calibri" w:hAnsi="Calibri" w:cs="Calibri"/>
          <w:sz w:val="22"/>
          <w:szCs w:val="22"/>
          <w:lang w:val="en-IN"/>
        </w:rPr>
      </w:pPr>
      <w:r w:rsidRPr="00CC2B79">
        <w:rPr>
          <w:rFonts w:ascii="Calibri" w:hAnsi="Calibri" w:cs="Calibri"/>
          <w:sz w:val="22"/>
          <w:szCs w:val="22"/>
          <w:lang w:val="en-IN"/>
        </w:rPr>
        <w:t>Greater confidence in handling full exam papers.</w:t>
      </w:r>
    </w:p>
    <w:p w14:paraId="7B52E643" w14:textId="67099386" w:rsidR="00CC2B79" w:rsidRPr="00CC2B79" w:rsidRDefault="00CC2B79" w:rsidP="00CC2B79">
      <w:pPr>
        <w:pStyle w:val="BodyContactInfo"/>
        <w:rPr>
          <w:rFonts w:ascii="Calibri" w:hAnsi="Calibri" w:cs="Calibri"/>
          <w:sz w:val="22"/>
          <w:szCs w:val="22"/>
          <w:lang w:val="en-IN"/>
        </w:rPr>
      </w:pPr>
    </w:p>
    <w:p w14:paraId="36589E63"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Key Takeaways</w:t>
      </w:r>
    </w:p>
    <w:p w14:paraId="00C11429" w14:textId="77777777" w:rsidR="00CC2B79" w:rsidRPr="00CC2B79" w:rsidRDefault="00CC2B79" w:rsidP="00CC2B79">
      <w:pPr>
        <w:pStyle w:val="BodyContactInfo"/>
        <w:numPr>
          <w:ilvl w:val="0"/>
          <w:numId w:val="40"/>
        </w:numPr>
        <w:rPr>
          <w:rFonts w:ascii="Calibri" w:hAnsi="Calibri" w:cs="Calibri"/>
          <w:sz w:val="22"/>
          <w:szCs w:val="22"/>
          <w:lang w:val="en-IN"/>
        </w:rPr>
      </w:pPr>
      <w:r w:rsidRPr="00CC2B79">
        <w:rPr>
          <w:rFonts w:ascii="Calibri" w:hAnsi="Calibri" w:cs="Calibri"/>
          <w:sz w:val="22"/>
          <w:szCs w:val="22"/>
          <w:lang w:val="en-IN"/>
        </w:rPr>
        <w:t>Access to exam-simulated mock tests.</w:t>
      </w:r>
    </w:p>
    <w:p w14:paraId="0A2F145B" w14:textId="77777777" w:rsidR="00CC2B79" w:rsidRPr="00CC2B79" w:rsidRDefault="00CC2B79" w:rsidP="00CC2B79">
      <w:pPr>
        <w:pStyle w:val="BodyContactInfo"/>
        <w:numPr>
          <w:ilvl w:val="0"/>
          <w:numId w:val="40"/>
        </w:numPr>
        <w:rPr>
          <w:rFonts w:ascii="Calibri" w:hAnsi="Calibri" w:cs="Calibri"/>
          <w:sz w:val="22"/>
          <w:szCs w:val="22"/>
          <w:lang w:val="en-IN"/>
        </w:rPr>
      </w:pPr>
      <w:r w:rsidRPr="00CC2B79">
        <w:rPr>
          <w:rFonts w:ascii="Calibri" w:hAnsi="Calibri" w:cs="Calibri"/>
          <w:sz w:val="22"/>
          <w:szCs w:val="22"/>
          <w:lang w:val="en-IN"/>
        </w:rPr>
        <w:t>Personalized performance reports.</w:t>
      </w:r>
    </w:p>
    <w:p w14:paraId="4B2CA806" w14:textId="77777777" w:rsidR="00CC2B79" w:rsidRPr="00CC2B79" w:rsidRDefault="00CC2B79" w:rsidP="00CC2B79">
      <w:pPr>
        <w:pStyle w:val="BodyContactInfo"/>
        <w:numPr>
          <w:ilvl w:val="0"/>
          <w:numId w:val="40"/>
        </w:numPr>
        <w:rPr>
          <w:rFonts w:ascii="Calibri" w:hAnsi="Calibri" w:cs="Calibri"/>
          <w:sz w:val="22"/>
          <w:szCs w:val="22"/>
          <w:lang w:val="en-IN"/>
        </w:rPr>
      </w:pPr>
      <w:r w:rsidRPr="00CC2B79">
        <w:rPr>
          <w:rFonts w:ascii="Calibri" w:hAnsi="Calibri" w:cs="Calibri"/>
          <w:sz w:val="22"/>
          <w:szCs w:val="22"/>
          <w:lang w:val="en-IN"/>
        </w:rPr>
        <w:t>Clear gap analysis and action plan.</w:t>
      </w:r>
    </w:p>
    <w:p w14:paraId="0B36BFAB" w14:textId="77777777" w:rsidR="00CC2B79" w:rsidRPr="00CC2B79" w:rsidRDefault="00CC2B79" w:rsidP="00CC2B79">
      <w:pPr>
        <w:pStyle w:val="BodyContactInfo"/>
        <w:numPr>
          <w:ilvl w:val="0"/>
          <w:numId w:val="40"/>
        </w:numPr>
        <w:rPr>
          <w:rFonts w:ascii="Calibri" w:hAnsi="Calibri" w:cs="Calibri"/>
          <w:sz w:val="22"/>
          <w:szCs w:val="22"/>
          <w:lang w:val="en-IN"/>
        </w:rPr>
      </w:pPr>
      <w:r w:rsidRPr="00CC2B79">
        <w:rPr>
          <w:rFonts w:ascii="Calibri" w:hAnsi="Calibri" w:cs="Calibri"/>
          <w:sz w:val="22"/>
          <w:szCs w:val="22"/>
          <w:lang w:val="en-IN"/>
        </w:rPr>
        <w:t>Enhanced exam temperament and readiness.</w:t>
      </w:r>
    </w:p>
    <w:p w14:paraId="4E63B7DF" w14:textId="073A6A38" w:rsidR="00CC2B79" w:rsidRPr="00CC2B79" w:rsidRDefault="00CC2B79" w:rsidP="00CC2B79">
      <w:pPr>
        <w:pStyle w:val="BodyContactInfo"/>
        <w:rPr>
          <w:rFonts w:ascii="Calibri" w:hAnsi="Calibri" w:cs="Calibri"/>
          <w:sz w:val="22"/>
          <w:szCs w:val="22"/>
          <w:lang w:val="en-IN"/>
        </w:rPr>
      </w:pPr>
    </w:p>
    <w:p w14:paraId="6291BB0E"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Key Skills Gained</w:t>
      </w:r>
    </w:p>
    <w:p w14:paraId="0BC1E826" w14:textId="77777777" w:rsidR="00CC2B79" w:rsidRPr="00CC2B79" w:rsidRDefault="00CC2B79" w:rsidP="00CC2B79">
      <w:pPr>
        <w:pStyle w:val="BodyContactInfo"/>
        <w:numPr>
          <w:ilvl w:val="0"/>
          <w:numId w:val="41"/>
        </w:numPr>
        <w:rPr>
          <w:rFonts w:ascii="Calibri" w:hAnsi="Calibri" w:cs="Calibri"/>
          <w:sz w:val="22"/>
          <w:szCs w:val="22"/>
          <w:lang w:val="en-IN"/>
        </w:rPr>
      </w:pPr>
      <w:r w:rsidRPr="00CC2B79">
        <w:rPr>
          <w:rFonts w:ascii="Calibri" w:hAnsi="Calibri" w:cs="Calibri"/>
          <w:sz w:val="22"/>
          <w:szCs w:val="22"/>
          <w:lang w:val="en-IN"/>
        </w:rPr>
        <w:t>Test-taking strategy</w:t>
      </w:r>
    </w:p>
    <w:p w14:paraId="28F3A80A" w14:textId="77777777" w:rsidR="00CC2B79" w:rsidRPr="00CC2B79" w:rsidRDefault="00CC2B79" w:rsidP="00CC2B79">
      <w:pPr>
        <w:pStyle w:val="BodyContactInfo"/>
        <w:numPr>
          <w:ilvl w:val="0"/>
          <w:numId w:val="41"/>
        </w:numPr>
        <w:rPr>
          <w:rFonts w:ascii="Calibri" w:hAnsi="Calibri" w:cs="Calibri"/>
          <w:sz w:val="22"/>
          <w:szCs w:val="22"/>
          <w:lang w:val="en-IN"/>
        </w:rPr>
      </w:pPr>
      <w:r w:rsidRPr="00CC2B79">
        <w:rPr>
          <w:rFonts w:ascii="Calibri" w:hAnsi="Calibri" w:cs="Calibri"/>
          <w:sz w:val="22"/>
          <w:szCs w:val="22"/>
          <w:lang w:val="en-IN"/>
        </w:rPr>
        <w:t>Performance analysis</w:t>
      </w:r>
    </w:p>
    <w:p w14:paraId="26823DE2" w14:textId="77777777" w:rsidR="00CC2B79" w:rsidRPr="00CC2B79" w:rsidRDefault="00CC2B79" w:rsidP="00CC2B79">
      <w:pPr>
        <w:pStyle w:val="BodyContactInfo"/>
        <w:numPr>
          <w:ilvl w:val="0"/>
          <w:numId w:val="41"/>
        </w:numPr>
        <w:rPr>
          <w:rFonts w:ascii="Calibri" w:hAnsi="Calibri" w:cs="Calibri"/>
          <w:sz w:val="22"/>
          <w:szCs w:val="22"/>
          <w:lang w:val="en-IN"/>
        </w:rPr>
      </w:pPr>
      <w:r w:rsidRPr="00CC2B79">
        <w:rPr>
          <w:rFonts w:ascii="Calibri" w:hAnsi="Calibri" w:cs="Calibri"/>
          <w:sz w:val="22"/>
          <w:szCs w:val="22"/>
          <w:lang w:val="en-IN"/>
        </w:rPr>
        <w:t>Error correction techniques</w:t>
      </w:r>
    </w:p>
    <w:p w14:paraId="6D8CCE0E" w14:textId="77777777" w:rsidR="00CC2B79" w:rsidRPr="00CC2B79" w:rsidRDefault="00CC2B79" w:rsidP="00CC2B79">
      <w:pPr>
        <w:pStyle w:val="BodyContactInfo"/>
        <w:numPr>
          <w:ilvl w:val="0"/>
          <w:numId w:val="41"/>
        </w:numPr>
        <w:rPr>
          <w:rFonts w:ascii="Calibri" w:hAnsi="Calibri" w:cs="Calibri"/>
          <w:sz w:val="22"/>
          <w:szCs w:val="22"/>
          <w:lang w:val="en-IN"/>
        </w:rPr>
      </w:pPr>
      <w:r w:rsidRPr="00CC2B79">
        <w:rPr>
          <w:rFonts w:ascii="Calibri" w:hAnsi="Calibri" w:cs="Calibri"/>
          <w:sz w:val="22"/>
          <w:szCs w:val="22"/>
          <w:lang w:val="en-IN"/>
        </w:rPr>
        <w:t>Stamina and focus building</w:t>
      </w:r>
    </w:p>
    <w:p w14:paraId="4DC9EFD0" w14:textId="77777777" w:rsidR="00CC2B79" w:rsidRPr="00CC2B79" w:rsidRDefault="00CC2B79" w:rsidP="00CC2B79">
      <w:pPr>
        <w:pStyle w:val="BodyContactInfo"/>
        <w:numPr>
          <w:ilvl w:val="0"/>
          <w:numId w:val="41"/>
        </w:numPr>
        <w:rPr>
          <w:rFonts w:ascii="Calibri" w:hAnsi="Calibri" w:cs="Calibri"/>
          <w:sz w:val="22"/>
          <w:szCs w:val="22"/>
          <w:lang w:val="en-IN"/>
        </w:rPr>
      </w:pPr>
      <w:r w:rsidRPr="00CC2B79">
        <w:rPr>
          <w:rFonts w:ascii="Calibri" w:hAnsi="Calibri" w:cs="Calibri"/>
          <w:sz w:val="22"/>
          <w:szCs w:val="22"/>
          <w:lang w:val="en-IN"/>
        </w:rPr>
        <w:t>Adaptive learning and improvement</w:t>
      </w:r>
    </w:p>
    <w:p w14:paraId="5701DACC" w14:textId="50B69336" w:rsidR="00CC2B79" w:rsidRPr="00CC2B79" w:rsidRDefault="00CC2B79" w:rsidP="00CC2B79">
      <w:pPr>
        <w:pStyle w:val="BodyContactInfo"/>
        <w:rPr>
          <w:rFonts w:ascii="Calibri" w:hAnsi="Calibri" w:cs="Calibri"/>
          <w:sz w:val="22"/>
          <w:szCs w:val="22"/>
          <w:lang w:val="en-IN"/>
        </w:rPr>
      </w:pPr>
    </w:p>
    <w:p w14:paraId="7D33B4F3"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Course Modules</w:t>
      </w:r>
    </w:p>
    <w:p w14:paraId="43B1BD3F" w14:textId="77777777" w:rsidR="00CC2B79" w:rsidRPr="00CC2B79" w:rsidRDefault="00CC2B79" w:rsidP="00CC2B79">
      <w:pPr>
        <w:pStyle w:val="BodyContactInfo"/>
        <w:rPr>
          <w:rFonts w:ascii="Calibri" w:hAnsi="Calibri" w:cs="Calibri"/>
          <w:b/>
          <w:bCs/>
          <w:sz w:val="22"/>
          <w:szCs w:val="22"/>
          <w:lang w:val="en-IN"/>
        </w:rPr>
      </w:pPr>
      <w:r w:rsidRPr="00CC2B79">
        <w:rPr>
          <w:rFonts w:ascii="Calibri" w:hAnsi="Calibri" w:cs="Calibri"/>
          <w:b/>
          <w:bCs/>
          <w:sz w:val="22"/>
          <w:szCs w:val="22"/>
          <w:lang w:val="en-IN"/>
        </w:rPr>
        <w:t>Module 1: Introduction to Exam Simulation</w:t>
      </w:r>
    </w:p>
    <w:p w14:paraId="14B5F42E"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Subtopics:</w:t>
      </w:r>
    </w:p>
    <w:p w14:paraId="23653778" w14:textId="77777777" w:rsidR="00CC2B79" w:rsidRPr="00CC2B79" w:rsidRDefault="00CC2B79" w:rsidP="00CC2B79">
      <w:pPr>
        <w:pStyle w:val="BodyContactInfo"/>
        <w:numPr>
          <w:ilvl w:val="0"/>
          <w:numId w:val="42"/>
        </w:numPr>
        <w:rPr>
          <w:rFonts w:ascii="Calibri" w:hAnsi="Calibri" w:cs="Calibri"/>
          <w:sz w:val="22"/>
          <w:szCs w:val="22"/>
          <w:lang w:val="en-IN"/>
        </w:rPr>
      </w:pPr>
      <w:r w:rsidRPr="00CC2B79">
        <w:rPr>
          <w:rFonts w:ascii="Calibri" w:hAnsi="Calibri" w:cs="Calibri"/>
          <w:sz w:val="22"/>
          <w:szCs w:val="22"/>
          <w:lang w:val="en-IN"/>
        </w:rPr>
        <w:t>Importance of mock tests in preparation</w:t>
      </w:r>
    </w:p>
    <w:p w14:paraId="7D0DB741" w14:textId="77777777" w:rsidR="00CC2B79" w:rsidRPr="00CC2B79" w:rsidRDefault="00CC2B79" w:rsidP="00CC2B79">
      <w:pPr>
        <w:pStyle w:val="BodyContactInfo"/>
        <w:numPr>
          <w:ilvl w:val="0"/>
          <w:numId w:val="42"/>
        </w:numPr>
        <w:rPr>
          <w:rFonts w:ascii="Calibri" w:hAnsi="Calibri" w:cs="Calibri"/>
          <w:sz w:val="22"/>
          <w:szCs w:val="22"/>
          <w:lang w:val="en-IN"/>
        </w:rPr>
      </w:pPr>
      <w:r w:rsidRPr="00CC2B79">
        <w:rPr>
          <w:rFonts w:ascii="Calibri" w:hAnsi="Calibri" w:cs="Calibri"/>
          <w:sz w:val="22"/>
          <w:szCs w:val="22"/>
          <w:lang w:val="en-IN"/>
        </w:rPr>
        <w:lastRenderedPageBreak/>
        <w:t>How to replicate exam conditions</w:t>
      </w:r>
    </w:p>
    <w:p w14:paraId="123C2F74" w14:textId="77777777" w:rsidR="00CC2B79" w:rsidRPr="00CC2B79" w:rsidRDefault="00CC2B79" w:rsidP="00CC2B79">
      <w:pPr>
        <w:pStyle w:val="BodyContactInfo"/>
        <w:numPr>
          <w:ilvl w:val="0"/>
          <w:numId w:val="42"/>
        </w:numPr>
        <w:rPr>
          <w:rFonts w:ascii="Calibri" w:hAnsi="Calibri" w:cs="Calibri"/>
          <w:sz w:val="22"/>
          <w:szCs w:val="22"/>
          <w:lang w:val="en-IN"/>
        </w:rPr>
      </w:pPr>
      <w:r w:rsidRPr="00CC2B79">
        <w:rPr>
          <w:rFonts w:ascii="Calibri" w:hAnsi="Calibri" w:cs="Calibri"/>
          <w:sz w:val="22"/>
          <w:szCs w:val="22"/>
          <w:lang w:val="en-IN"/>
        </w:rPr>
        <w:t>Setting up a test-taking environment</w:t>
      </w:r>
    </w:p>
    <w:p w14:paraId="29F52BEA" w14:textId="77777777" w:rsidR="00CC2B79" w:rsidRPr="00CC2B79" w:rsidRDefault="00CC2B79" w:rsidP="00CC2B79">
      <w:pPr>
        <w:pStyle w:val="BodyContactInfo"/>
        <w:numPr>
          <w:ilvl w:val="0"/>
          <w:numId w:val="42"/>
        </w:numPr>
        <w:rPr>
          <w:rFonts w:ascii="Calibri" w:hAnsi="Calibri" w:cs="Calibri"/>
          <w:sz w:val="22"/>
          <w:szCs w:val="22"/>
          <w:lang w:val="en-IN"/>
        </w:rPr>
      </w:pPr>
      <w:r w:rsidRPr="00CC2B79">
        <w:rPr>
          <w:rFonts w:ascii="Calibri" w:hAnsi="Calibri" w:cs="Calibri"/>
          <w:sz w:val="22"/>
          <w:szCs w:val="22"/>
          <w:lang w:val="en-IN"/>
        </w:rPr>
        <w:t>Tracking baseline performance</w:t>
      </w:r>
    </w:p>
    <w:p w14:paraId="3DA28161" w14:textId="77777777" w:rsidR="00CC2B79" w:rsidRPr="00CC2B79" w:rsidRDefault="00CC2B79" w:rsidP="00CC2B79">
      <w:pPr>
        <w:pStyle w:val="BodyContactInfo"/>
        <w:numPr>
          <w:ilvl w:val="0"/>
          <w:numId w:val="42"/>
        </w:numPr>
        <w:rPr>
          <w:rFonts w:ascii="Calibri" w:hAnsi="Calibri" w:cs="Calibri"/>
          <w:sz w:val="22"/>
          <w:szCs w:val="22"/>
          <w:lang w:val="en-IN"/>
        </w:rPr>
      </w:pPr>
      <w:r w:rsidRPr="00CC2B79">
        <w:rPr>
          <w:rFonts w:ascii="Calibri" w:hAnsi="Calibri" w:cs="Calibri"/>
          <w:sz w:val="22"/>
          <w:szCs w:val="22"/>
          <w:lang w:val="en-IN"/>
        </w:rPr>
        <w:t>Pre-assessment mock test</w:t>
      </w:r>
    </w:p>
    <w:p w14:paraId="1E4A4A1F"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Objective:</w:t>
      </w:r>
      <w:r w:rsidRPr="00CC2B79">
        <w:rPr>
          <w:rFonts w:ascii="Calibri" w:hAnsi="Calibri" w:cs="Calibri"/>
          <w:sz w:val="22"/>
          <w:szCs w:val="22"/>
          <w:lang w:val="en-IN"/>
        </w:rPr>
        <w:t xml:space="preserve"> Familiarize learners with exam simulation.</w:t>
      </w:r>
      <w:r w:rsidRPr="00CC2B79">
        <w:rPr>
          <w:rFonts w:ascii="Calibri" w:hAnsi="Calibri" w:cs="Calibri"/>
          <w:sz w:val="22"/>
          <w:szCs w:val="22"/>
          <w:lang w:val="en-IN"/>
        </w:rPr>
        <w:br/>
      </w:r>
      <w:r w:rsidRPr="00CC2B79">
        <w:rPr>
          <w:rFonts w:ascii="Calibri" w:hAnsi="Calibri" w:cs="Calibri"/>
          <w:b/>
          <w:bCs/>
          <w:sz w:val="22"/>
          <w:szCs w:val="22"/>
          <w:lang w:val="en-IN"/>
        </w:rPr>
        <w:t>Outcome:</w:t>
      </w:r>
      <w:r w:rsidRPr="00CC2B79">
        <w:rPr>
          <w:rFonts w:ascii="Calibri" w:hAnsi="Calibri" w:cs="Calibri"/>
          <w:sz w:val="22"/>
          <w:szCs w:val="22"/>
          <w:lang w:val="en-IN"/>
        </w:rPr>
        <w:t xml:space="preserve"> Participants understand how to simulate exam conditions effectively.</w:t>
      </w:r>
      <w:r w:rsidRPr="00CC2B79">
        <w:rPr>
          <w:rFonts w:ascii="Calibri" w:hAnsi="Calibri" w:cs="Calibri"/>
          <w:sz w:val="22"/>
          <w:szCs w:val="22"/>
          <w:lang w:val="en-IN"/>
        </w:rPr>
        <w:br/>
      </w:r>
      <w:r w:rsidRPr="00CC2B79">
        <w:rPr>
          <w:rFonts w:ascii="Calibri" w:hAnsi="Calibri" w:cs="Calibri"/>
          <w:b/>
          <w:bCs/>
          <w:sz w:val="22"/>
          <w:szCs w:val="22"/>
          <w:lang w:val="en-IN"/>
        </w:rPr>
        <w:t>Key Skills:</w:t>
      </w:r>
      <w:r w:rsidRPr="00CC2B79">
        <w:rPr>
          <w:rFonts w:ascii="Calibri" w:hAnsi="Calibri" w:cs="Calibri"/>
          <w:sz w:val="22"/>
          <w:szCs w:val="22"/>
          <w:lang w:val="en-IN"/>
        </w:rPr>
        <w:t xml:space="preserve"> Exam environment readiness, baseline analysis</w:t>
      </w:r>
    </w:p>
    <w:p w14:paraId="230A3F9C" w14:textId="20A40DEA" w:rsidR="00CC2B79" w:rsidRPr="00CC2B79" w:rsidRDefault="00CC2B79" w:rsidP="00CC2B79">
      <w:pPr>
        <w:pStyle w:val="BodyContactInfo"/>
        <w:rPr>
          <w:rFonts w:ascii="Calibri" w:hAnsi="Calibri" w:cs="Calibri"/>
          <w:sz w:val="22"/>
          <w:szCs w:val="22"/>
          <w:lang w:val="en-IN"/>
        </w:rPr>
      </w:pPr>
    </w:p>
    <w:p w14:paraId="5B370DED" w14:textId="77777777" w:rsidR="00CC2B79" w:rsidRPr="00CC2B79" w:rsidRDefault="00CC2B79" w:rsidP="00CC2B79">
      <w:pPr>
        <w:pStyle w:val="BodyContactInfo"/>
        <w:rPr>
          <w:rFonts w:ascii="Calibri" w:hAnsi="Calibri" w:cs="Calibri"/>
          <w:b/>
          <w:bCs/>
          <w:sz w:val="22"/>
          <w:szCs w:val="22"/>
          <w:lang w:val="en-IN"/>
        </w:rPr>
      </w:pPr>
      <w:r w:rsidRPr="00CC2B79">
        <w:rPr>
          <w:rFonts w:ascii="Calibri" w:hAnsi="Calibri" w:cs="Calibri"/>
          <w:b/>
          <w:bCs/>
          <w:sz w:val="22"/>
          <w:szCs w:val="22"/>
          <w:lang w:val="en-IN"/>
        </w:rPr>
        <w:t>Module 2: Sectional Mock Tests (Math, Pedagogy, Language, EVS)</w:t>
      </w:r>
    </w:p>
    <w:p w14:paraId="6A1E1729"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Subtopics:</w:t>
      </w:r>
    </w:p>
    <w:p w14:paraId="1F6B6679" w14:textId="77777777" w:rsidR="00CC2B79" w:rsidRPr="00CC2B79" w:rsidRDefault="00CC2B79" w:rsidP="00CC2B79">
      <w:pPr>
        <w:pStyle w:val="BodyContactInfo"/>
        <w:numPr>
          <w:ilvl w:val="0"/>
          <w:numId w:val="43"/>
        </w:numPr>
        <w:rPr>
          <w:rFonts w:ascii="Calibri" w:hAnsi="Calibri" w:cs="Calibri"/>
          <w:sz w:val="22"/>
          <w:szCs w:val="22"/>
          <w:lang w:val="en-IN"/>
        </w:rPr>
      </w:pPr>
      <w:r w:rsidRPr="00CC2B79">
        <w:rPr>
          <w:rFonts w:ascii="Calibri" w:hAnsi="Calibri" w:cs="Calibri"/>
          <w:sz w:val="22"/>
          <w:szCs w:val="22"/>
          <w:lang w:val="en-IN"/>
        </w:rPr>
        <w:t>Timed sectional mock for Math</w:t>
      </w:r>
    </w:p>
    <w:p w14:paraId="7646FCFB" w14:textId="77777777" w:rsidR="00CC2B79" w:rsidRPr="00CC2B79" w:rsidRDefault="00CC2B79" w:rsidP="00CC2B79">
      <w:pPr>
        <w:pStyle w:val="BodyContactInfo"/>
        <w:numPr>
          <w:ilvl w:val="0"/>
          <w:numId w:val="43"/>
        </w:numPr>
        <w:rPr>
          <w:rFonts w:ascii="Calibri" w:hAnsi="Calibri" w:cs="Calibri"/>
          <w:sz w:val="22"/>
          <w:szCs w:val="22"/>
          <w:lang w:val="en-IN"/>
        </w:rPr>
      </w:pPr>
      <w:r w:rsidRPr="00CC2B79">
        <w:rPr>
          <w:rFonts w:ascii="Calibri" w:hAnsi="Calibri" w:cs="Calibri"/>
          <w:sz w:val="22"/>
          <w:szCs w:val="22"/>
          <w:lang w:val="en-IN"/>
        </w:rPr>
        <w:t>Timed sectional mock for Language &amp; Grammar</w:t>
      </w:r>
    </w:p>
    <w:p w14:paraId="1C641EE6" w14:textId="77777777" w:rsidR="00CC2B79" w:rsidRPr="00CC2B79" w:rsidRDefault="00CC2B79" w:rsidP="00CC2B79">
      <w:pPr>
        <w:pStyle w:val="BodyContactInfo"/>
        <w:numPr>
          <w:ilvl w:val="0"/>
          <w:numId w:val="43"/>
        </w:numPr>
        <w:rPr>
          <w:rFonts w:ascii="Calibri" w:hAnsi="Calibri" w:cs="Calibri"/>
          <w:sz w:val="22"/>
          <w:szCs w:val="22"/>
          <w:lang w:val="en-IN"/>
        </w:rPr>
      </w:pPr>
      <w:r w:rsidRPr="00CC2B79">
        <w:rPr>
          <w:rFonts w:ascii="Calibri" w:hAnsi="Calibri" w:cs="Calibri"/>
          <w:sz w:val="22"/>
          <w:szCs w:val="22"/>
          <w:lang w:val="en-IN"/>
        </w:rPr>
        <w:t>Timed sectional mock for EVS</w:t>
      </w:r>
    </w:p>
    <w:p w14:paraId="48021ED1" w14:textId="77777777" w:rsidR="00CC2B79" w:rsidRPr="00CC2B79" w:rsidRDefault="00CC2B79" w:rsidP="00CC2B79">
      <w:pPr>
        <w:pStyle w:val="BodyContactInfo"/>
        <w:numPr>
          <w:ilvl w:val="0"/>
          <w:numId w:val="43"/>
        </w:numPr>
        <w:rPr>
          <w:rFonts w:ascii="Calibri" w:hAnsi="Calibri" w:cs="Calibri"/>
          <w:sz w:val="22"/>
          <w:szCs w:val="22"/>
          <w:lang w:val="en-IN"/>
        </w:rPr>
      </w:pPr>
      <w:r w:rsidRPr="00CC2B79">
        <w:rPr>
          <w:rFonts w:ascii="Calibri" w:hAnsi="Calibri" w:cs="Calibri"/>
          <w:sz w:val="22"/>
          <w:szCs w:val="22"/>
          <w:lang w:val="en-IN"/>
        </w:rPr>
        <w:t>Pedagogy-focused sectional drill</w:t>
      </w:r>
    </w:p>
    <w:p w14:paraId="146519C9" w14:textId="77777777" w:rsidR="00CC2B79" w:rsidRPr="00CC2B79" w:rsidRDefault="00CC2B79" w:rsidP="00CC2B79">
      <w:pPr>
        <w:pStyle w:val="BodyContactInfo"/>
        <w:numPr>
          <w:ilvl w:val="0"/>
          <w:numId w:val="43"/>
        </w:numPr>
        <w:rPr>
          <w:rFonts w:ascii="Calibri" w:hAnsi="Calibri" w:cs="Calibri"/>
          <w:sz w:val="22"/>
          <w:szCs w:val="22"/>
          <w:lang w:val="en-IN"/>
        </w:rPr>
      </w:pPr>
      <w:r w:rsidRPr="00CC2B79">
        <w:rPr>
          <w:rFonts w:ascii="Calibri" w:hAnsi="Calibri" w:cs="Calibri"/>
          <w:sz w:val="22"/>
          <w:szCs w:val="22"/>
          <w:lang w:val="en-IN"/>
        </w:rPr>
        <w:t>Sectional performance review</w:t>
      </w:r>
    </w:p>
    <w:p w14:paraId="059AF00A"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Objective:</w:t>
      </w:r>
      <w:r w:rsidRPr="00CC2B79">
        <w:rPr>
          <w:rFonts w:ascii="Calibri" w:hAnsi="Calibri" w:cs="Calibri"/>
          <w:sz w:val="22"/>
          <w:szCs w:val="22"/>
          <w:lang w:val="en-IN"/>
        </w:rPr>
        <w:t xml:space="preserve"> Build sectional competence.</w:t>
      </w:r>
      <w:r w:rsidRPr="00CC2B79">
        <w:rPr>
          <w:rFonts w:ascii="Calibri" w:hAnsi="Calibri" w:cs="Calibri"/>
          <w:sz w:val="22"/>
          <w:szCs w:val="22"/>
          <w:lang w:val="en-IN"/>
        </w:rPr>
        <w:br/>
      </w:r>
      <w:r w:rsidRPr="00CC2B79">
        <w:rPr>
          <w:rFonts w:ascii="Calibri" w:hAnsi="Calibri" w:cs="Calibri"/>
          <w:b/>
          <w:bCs/>
          <w:sz w:val="22"/>
          <w:szCs w:val="22"/>
          <w:lang w:val="en-IN"/>
        </w:rPr>
        <w:t>Outcome:</w:t>
      </w:r>
      <w:r w:rsidRPr="00CC2B79">
        <w:rPr>
          <w:rFonts w:ascii="Calibri" w:hAnsi="Calibri" w:cs="Calibri"/>
          <w:sz w:val="22"/>
          <w:szCs w:val="22"/>
          <w:lang w:val="en-IN"/>
        </w:rPr>
        <w:t xml:space="preserve"> Educators strengthen weak areas section by section.</w:t>
      </w:r>
      <w:r w:rsidRPr="00CC2B79">
        <w:rPr>
          <w:rFonts w:ascii="Calibri" w:hAnsi="Calibri" w:cs="Calibri"/>
          <w:sz w:val="22"/>
          <w:szCs w:val="22"/>
          <w:lang w:val="en-IN"/>
        </w:rPr>
        <w:br/>
      </w:r>
      <w:r w:rsidRPr="00CC2B79">
        <w:rPr>
          <w:rFonts w:ascii="Calibri" w:hAnsi="Calibri" w:cs="Calibri"/>
          <w:b/>
          <w:bCs/>
          <w:sz w:val="22"/>
          <w:szCs w:val="22"/>
          <w:lang w:val="en-IN"/>
        </w:rPr>
        <w:t>Key Skills:</w:t>
      </w:r>
      <w:r w:rsidRPr="00CC2B79">
        <w:rPr>
          <w:rFonts w:ascii="Calibri" w:hAnsi="Calibri" w:cs="Calibri"/>
          <w:sz w:val="22"/>
          <w:szCs w:val="22"/>
          <w:lang w:val="en-IN"/>
        </w:rPr>
        <w:t xml:space="preserve"> Sectional mastery, targeted practice</w:t>
      </w:r>
    </w:p>
    <w:p w14:paraId="23F77611" w14:textId="49D8E3B2" w:rsidR="00CC2B79" w:rsidRPr="00CC2B79" w:rsidRDefault="00CC2B79" w:rsidP="00CC2B79">
      <w:pPr>
        <w:pStyle w:val="BodyContactInfo"/>
        <w:rPr>
          <w:rFonts w:ascii="Calibri" w:hAnsi="Calibri" w:cs="Calibri"/>
          <w:sz w:val="22"/>
          <w:szCs w:val="22"/>
          <w:lang w:val="en-IN"/>
        </w:rPr>
      </w:pPr>
    </w:p>
    <w:p w14:paraId="67793A1F" w14:textId="77777777" w:rsidR="00CC2B79" w:rsidRPr="00CC2B79" w:rsidRDefault="00CC2B79" w:rsidP="00CC2B79">
      <w:pPr>
        <w:pStyle w:val="BodyContactInfo"/>
        <w:rPr>
          <w:rFonts w:ascii="Calibri" w:hAnsi="Calibri" w:cs="Calibri"/>
          <w:b/>
          <w:bCs/>
          <w:sz w:val="22"/>
          <w:szCs w:val="22"/>
          <w:lang w:val="en-IN"/>
        </w:rPr>
      </w:pPr>
      <w:r w:rsidRPr="00CC2B79">
        <w:rPr>
          <w:rFonts w:ascii="Calibri" w:hAnsi="Calibri" w:cs="Calibri"/>
          <w:b/>
          <w:bCs/>
          <w:sz w:val="22"/>
          <w:szCs w:val="22"/>
          <w:lang w:val="en-IN"/>
        </w:rPr>
        <w:t>Module 3: Full-Length TET Mock Test – Round 1</w:t>
      </w:r>
    </w:p>
    <w:p w14:paraId="30B7B032"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Subtopics:</w:t>
      </w:r>
    </w:p>
    <w:p w14:paraId="11EF4E73" w14:textId="77777777" w:rsidR="00CC2B79" w:rsidRPr="00CC2B79" w:rsidRDefault="00CC2B79" w:rsidP="00CC2B79">
      <w:pPr>
        <w:pStyle w:val="BodyContactInfo"/>
        <w:numPr>
          <w:ilvl w:val="0"/>
          <w:numId w:val="44"/>
        </w:numPr>
        <w:rPr>
          <w:rFonts w:ascii="Calibri" w:hAnsi="Calibri" w:cs="Calibri"/>
          <w:sz w:val="22"/>
          <w:szCs w:val="22"/>
          <w:lang w:val="en-IN"/>
        </w:rPr>
      </w:pPr>
      <w:r w:rsidRPr="00CC2B79">
        <w:rPr>
          <w:rFonts w:ascii="Calibri" w:hAnsi="Calibri" w:cs="Calibri"/>
          <w:sz w:val="22"/>
          <w:szCs w:val="22"/>
          <w:lang w:val="en-IN"/>
        </w:rPr>
        <w:t>Full-length exam simulation</w:t>
      </w:r>
    </w:p>
    <w:p w14:paraId="24A154EA" w14:textId="77777777" w:rsidR="00CC2B79" w:rsidRPr="00CC2B79" w:rsidRDefault="00CC2B79" w:rsidP="00CC2B79">
      <w:pPr>
        <w:pStyle w:val="BodyContactInfo"/>
        <w:numPr>
          <w:ilvl w:val="0"/>
          <w:numId w:val="44"/>
        </w:numPr>
        <w:rPr>
          <w:rFonts w:ascii="Calibri" w:hAnsi="Calibri" w:cs="Calibri"/>
          <w:sz w:val="22"/>
          <w:szCs w:val="22"/>
          <w:lang w:val="en-IN"/>
        </w:rPr>
      </w:pPr>
      <w:r w:rsidRPr="00CC2B79">
        <w:rPr>
          <w:rFonts w:ascii="Calibri" w:hAnsi="Calibri" w:cs="Calibri"/>
          <w:sz w:val="22"/>
          <w:szCs w:val="22"/>
          <w:lang w:val="en-IN"/>
        </w:rPr>
        <w:t>Time management during the mock</w:t>
      </w:r>
    </w:p>
    <w:p w14:paraId="5C436541" w14:textId="77777777" w:rsidR="00CC2B79" w:rsidRPr="00CC2B79" w:rsidRDefault="00CC2B79" w:rsidP="00CC2B79">
      <w:pPr>
        <w:pStyle w:val="BodyContactInfo"/>
        <w:numPr>
          <w:ilvl w:val="0"/>
          <w:numId w:val="44"/>
        </w:numPr>
        <w:rPr>
          <w:rFonts w:ascii="Calibri" w:hAnsi="Calibri" w:cs="Calibri"/>
          <w:sz w:val="22"/>
          <w:szCs w:val="22"/>
          <w:lang w:val="en-IN"/>
        </w:rPr>
      </w:pPr>
      <w:r w:rsidRPr="00CC2B79">
        <w:rPr>
          <w:rFonts w:ascii="Calibri" w:hAnsi="Calibri" w:cs="Calibri"/>
          <w:sz w:val="22"/>
          <w:szCs w:val="22"/>
          <w:lang w:val="en-IN"/>
        </w:rPr>
        <w:t>Self-review of attempted questions</w:t>
      </w:r>
    </w:p>
    <w:p w14:paraId="20905D0F" w14:textId="77777777" w:rsidR="00CC2B79" w:rsidRPr="00CC2B79" w:rsidRDefault="00CC2B79" w:rsidP="00CC2B79">
      <w:pPr>
        <w:pStyle w:val="BodyContactInfo"/>
        <w:numPr>
          <w:ilvl w:val="0"/>
          <w:numId w:val="44"/>
        </w:numPr>
        <w:rPr>
          <w:rFonts w:ascii="Calibri" w:hAnsi="Calibri" w:cs="Calibri"/>
          <w:sz w:val="22"/>
          <w:szCs w:val="22"/>
          <w:lang w:val="en-IN"/>
        </w:rPr>
      </w:pPr>
      <w:r w:rsidRPr="00CC2B79">
        <w:rPr>
          <w:rFonts w:ascii="Calibri" w:hAnsi="Calibri" w:cs="Calibri"/>
          <w:sz w:val="22"/>
          <w:szCs w:val="22"/>
          <w:lang w:val="en-IN"/>
        </w:rPr>
        <w:t>Mentor/AI performance analysis</w:t>
      </w:r>
    </w:p>
    <w:p w14:paraId="5D4ED83F" w14:textId="77777777" w:rsidR="00CC2B79" w:rsidRPr="00CC2B79" w:rsidRDefault="00CC2B79" w:rsidP="00CC2B79">
      <w:pPr>
        <w:pStyle w:val="BodyContactInfo"/>
        <w:numPr>
          <w:ilvl w:val="0"/>
          <w:numId w:val="44"/>
        </w:numPr>
        <w:rPr>
          <w:rFonts w:ascii="Calibri" w:hAnsi="Calibri" w:cs="Calibri"/>
          <w:sz w:val="22"/>
          <w:szCs w:val="22"/>
          <w:lang w:val="en-IN"/>
        </w:rPr>
      </w:pPr>
      <w:r w:rsidRPr="00CC2B79">
        <w:rPr>
          <w:rFonts w:ascii="Calibri" w:hAnsi="Calibri" w:cs="Calibri"/>
          <w:sz w:val="22"/>
          <w:szCs w:val="22"/>
          <w:lang w:val="en-IN"/>
        </w:rPr>
        <w:t>Error log creation</w:t>
      </w:r>
    </w:p>
    <w:p w14:paraId="34CAD3E3"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Objective:</w:t>
      </w:r>
      <w:r w:rsidRPr="00CC2B79">
        <w:rPr>
          <w:rFonts w:ascii="Calibri" w:hAnsi="Calibri" w:cs="Calibri"/>
          <w:sz w:val="22"/>
          <w:szCs w:val="22"/>
          <w:lang w:val="en-IN"/>
        </w:rPr>
        <w:t xml:space="preserve"> Experience the full exam and evaluate performance.</w:t>
      </w:r>
      <w:r w:rsidRPr="00CC2B79">
        <w:rPr>
          <w:rFonts w:ascii="Calibri" w:hAnsi="Calibri" w:cs="Calibri"/>
          <w:sz w:val="22"/>
          <w:szCs w:val="22"/>
          <w:lang w:val="en-IN"/>
        </w:rPr>
        <w:br/>
      </w:r>
      <w:r w:rsidRPr="00CC2B79">
        <w:rPr>
          <w:rFonts w:ascii="Calibri" w:hAnsi="Calibri" w:cs="Calibri"/>
          <w:b/>
          <w:bCs/>
          <w:sz w:val="22"/>
          <w:szCs w:val="22"/>
          <w:lang w:val="en-IN"/>
        </w:rPr>
        <w:t>Outcome:</w:t>
      </w:r>
      <w:r w:rsidRPr="00CC2B79">
        <w:rPr>
          <w:rFonts w:ascii="Calibri" w:hAnsi="Calibri" w:cs="Calibri"/>
          <w:sz w:val="22"/>
          <w:szCs w:val="22"/>
          <w:lang w:val="en-IN"/>
        </w:rPr>
        <w:t xml:space="preserve"> Clear identification of strengths and weaknesses.</w:t>
      </w:r>
      <w:r w:rsidRPr="00CC2B79">
        <w:rPr>
          <w:rFonts w:ascii="Calibri" w:hAnsi="Calibri" w:cs="Calibri"/>
          <w:sz w:val="22"/>
          <w:szCs w:val="22"/>
          <w:lang w:val="en-IN"/>
        </w:rPr>
        <w:br/>
      </w:r>
      <w:r w:rsidRPr="00CC2B79">
        <w:rPr>
          <w:rFonts w:ascii="Calibri" w:hAnsi="Calibri" w:cs="Calibri"/>
          <w:b/>
          <w:bCs/>
          <w:sz w:val="22"/>
          <w:szCs w:val="22"/>
          <w:lang w:val="en-IN"/>
        </w:rPr>
        <w:t>Key Skills:</w:t>
      </w:r>
      <w:r w:rsidRPr="00CC2B79">
        <w:rPr>
          <w:rFonts w:ascii="Calibri" w:hAnsi="Calibri" w:cs="Calibri"/>
          <w:sz w:val="22"/>
          <w:szCs w:val="22"/>
          <w:lang w:val="en-IN"/>
        </w:rPr>
        <w:t xml:space="preserve"> Exam stamina, reflective analysis</w:t>
      </w:r>
    </w:p>
    <w:p w14:paraId="642F6DA0" w14:textId="25FF2FC8" w:rsidR="00CC2B79" w:rsidRPr="00CC2B79" w:rsidRDefault="00CC2B79" w:rsidP="00CC2B79">
      <w:pPr>
        <w:pStyle w:val="BodyContactInfo"/>
        <w:rPr>
          <w:rFonts w:ascii="Calibri" w:hAnsi="Calibri" w:cs="Calibri"/>
          <w:sz w:val="22"/>
          <w:szCs w:val="22"/>
          <w:lang w:val="en-IN"/>
        </w:rPr>
      </w:pPr>
    </w:p>
    <w:p w14:paraId="0A8D7BE1" w14:textId="77777777" w:rsidR="00CC2B79" w:rsidRPr="00CC2B79" w:rsidRDefault="00CC2B79" w:rsidP="00CC2B79">
      <w:pPr>
        <w:pStyle w:val="BodyContactInfo"/>
        <w:rPr>
          <w:rFonts w:ascii="Calibri" w:hAnsi="Calibri" w:cs="Calibri"/>
          <w:b/>
          <w:bCs/>
          <w:sz w:val="22"/>
          <w:szCs w:val="22"/>
          <w:lang w:val="en-IN"/>
        </w:rPr>
      </w:pPr>
      <w:r w:rsidRPr="00CC2B79">
        <w:rPr>
          <w:rFonts w:ascii="Calibri" w:hAnsi="Calibri" w:cs="Calibri"/>
          <w:b/>
          <w:bCs/>
          <w:sz w:val="22"/>
          <w:szCs w:val="22"/>
          <w:lang w:val="en-IN"/>
        </w:rPr>
        <w:lastRenderedPageBreak/>
        <w:t>Module 4: Error Analysis &amp; Strategy Refinement</w:t>
      </w:r>
    </w:p>
    <w:p w14:paraId="70D617AA"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Subtopics:</w:t>
      </w:r>
    </w:p>
    <w:p w14:paraId="6056C60C" w14:textId="77777777" w:rsidR="00CC2B79" w:rsidRPr="00CC2B79" w:rsidRDefault="00CC2B79" w:rsidP="00CC2B79">
      <w:pPr>
        <w:pStyle w:val="BodyContactInfo"/>
        <w:numPr>
          <w:ilvl w:val="0"/>
          <w:numId w:val="45"/>
        </w:numPr>
        <w:rPr>
          <w:rFonts w:ascii="Calibri" w:hAnsi="Calibri" w:cs="Calibri"/>
          <w:sz w:val="22"/>
          <w:szCs w:val="22"/>
          <w:lang w:val="en-IN"/>
        </w:rPr>
      </w:pPr>
      <w:r w:rsidRPr="00CC2B79">
        <w:rPr>
          <w:rFonts w:ascii="Calibri" w:hAnsi="Calibri" w:cs="Calibri"/>
          <w:sz w:val="22"/>
          <w:szCs w:val="22"/>
          <w:lang w:val="en-IN"/>
        </w:rPr>
        <w:t>Categorizing errors (conceptual, careless, time-bound)</w:t>
      </w:r>
    </w:p>
    <w:p w14:paraId="7BF8ACC6" w14:textId="77777777" w:rsidR="00CC2B79" w:rsidRPr="00CC2B79" w:rsidRDefault="00CC2B79" w:rsidP="00CC2B79">
      <w:pPr>
        <w:pStyle w:val="BodyContactInfo"/>
        <w:numPr>
          <w:ilvl w:val="0"/>
          <w:numId w:val="45"/>
        </w:numPr>
        <w:rPr>
          <w:rFonts w:ascii="Calibri" w:hAnsi="Calibri" w:cs="Calibri"/>
          <w:sz w:val="22"/>
          <w:szCs w:val="22"/>
          <w:lang w:val="en-IN"/>
        </w:rPr>
      </w:pPr>
      <w:r w:rsidRPr="00CC2B79">
        <w:rPr>
          <w:rFonts w:ascii="Calibri" w:hAnsi="Calibri" w:cs="Calibri"/>
          <w:sz w:val="22"/>
          <w:szCs w:val="22"/>
          <w:lang w:val="en-IN"/>
        </w:rPr>
        <w:t>Correcting frequent mistakes</w:t>
      </w:r>
    </w:p>
    <w:p w14:paraId="0E090FC9" w14:textId="77777777" w:rsidR="00CC2B79" w:rsidRPr="00CC2B79" w:rsidRDefault="00CC2B79" w:rsidP="00CC2B79">
      <w:pPr>
        <w:pStyle w:val="BodyContactInfo"/>
        <w:numPr>
          <w:ilvl w:val="0"/>
          <w:numId w:val="45"/>
        </w:numPr>
        <w:rPr>
          <w:rFonts w:ascii="Calibri" w:hAnsi="Calibri" w:cs="Calibri"/>
          <w:sz w:val="22"/>
          <w:szCs w:val="22"/>
          <w:lang w:val="en-IN"/>
        </w:rPr>
      </w:pPr>
      <w:r w:rsidRPr="00CC2B79">
        <w:rPr>
          <w:rFonts w:ascii="Calibri" w:hAnsi="Calibri" w:cs="Calibri"/>
          <w:sz w:val="22"/>
          <w:szCs w:val="22"/>
          <w:lang w:val="en-IN"/>
        </w:rPr>
        <w:t>Adjusting strategies for question prioritization</w:t>
      </w:r>
    </w:p>
    <w:p w14:paraId="0CAF3C35" w14:textId="77777777" w:rsidR="00CC2B79" w:rsidRPr="00CC2B79" w:rsidRDefault="00CC2B79" w:rsidP="00CC2B79">
      <w:pPr>
        <w:pStyle w:val="BodyContactInfo"/>
        <w:numPr>
          <w:ilvl w:val="0"/>
          <w:numId w:val="45"/>
        </w:numPr>
        <w:rPr>
          <w:rFonts w:ascii="Calibri" w:hAnsi="Calibri" w:cs="Calibri"/>
          <w:sz w:val="22"/>
          <w:szCs w:val="22"/>
          <w:lang w:val="en-IN"/>
        </w:rPr>
      </w:pPr>
      <w:r w:rsidRPr="00CC2B79">
        <w:rPr>
          <w:rFonts w:ascii="Calibri" w:hAnsi="Calibri" w:cs="Calibri"/>
          <w:sz w:val="22"/>
          <w:szCs w:val="22"/>
          <w:lang w:val="en-IN"/>
        </w:rPr>
        <w:t>Revisiting weak concepts with focused practice</w:t>
      </w:r>
    </w:p>
    <w:p w14:paraId="39A57AD8" w14:textId="77777777" w:rsidR="00CC2B79" w:rsidRPr="00CC2B79" w:rsidRDefault="00CC2B79" w:rsidP="00CC2B79">
      <w:pPr>
        <w:pStyle w:val="BodyContactInfo"/>
        <w:numPr>
          <w:ilvl w:val="0"/>
          <w:numId w:val="45"/>
        </w:numPr>
        <w:rPr>
          <w:rFonts w:ascii="Calibri" w:hAnsi="Calibri" w:cs="Calibri"/>
          <w:sz w:val="22"/>
          <w:szCs w:val="22"/>
          <w:lang w:val="en-IN"/>
        </w:rPr>
      </w:pPr>
      <w:r w:rsidRPr="00CC2B79">
        <w:rPr>
          <w:rFonts w:ascii="Calibri" w:hAnsi="Calibri" w:cs="Calibri"/>
          <w:sz w:val="22"/>
          <w:szCs w:val="22"/>
          <w:lang w:val="en-IN"/>
        </w:rPr>
        <w:t>Personalized feedback session</w:t>
      </w:r>
    </w:p>
    <w:p w14:paraId="1C669626"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Objective:</w:t>
      </w:r>
      <w:r w:rsidRPr="00CC2B79">
        <w:rPr>
          <w:rFonts w:ascii="Calibri" w:hAnsi="Calibri" w:cs="Calibri"/>
          <w:sz w:val="22"/>
          <w:szCs w:val="22"/>
          <w:lang w:val="en-IN"/>
        </w:rPr>
        <w:t xml:space="preserve"> Minimize recurring mistakes and refine exam strategy.</w:t>
      </w:r>
      <w:r w:rsidRPr="00CC2B79">
        <w:rPr>
          <w:rFonts w:ascii="Calibri" w:hAnsi="Calibri" w:cs="Calibri"/>
          <w:sz w:val="22"/>
          <w:szCs w:val="22"/>
          <w:lang w:val="en-IN"/>
        </w:rPr>
        <w:br/>
      </w:r>
      <w:r w:rsidRPr="00CC2B79">
        <w:rPr>
          <w:rFonts w:ascii="Calibri" w:hAnsi="Calibri" w:cs="Calibri"/>
          <w:b/>
          <w:bCs/>
          <w:sz w:val="22"/>
          <w:szCs w:val="22"/>
          <w:lang w:val="en-IN"/>
        </w:rPr>
        <w:t>Outcome:</w:t>
      </w:r>
      <w:r w:rsidRPr="00CC2B79">
        <w:rPr>
          <w:rFonts w:ascii="Calibri" w:hAnsi="Calibri" w:cs="Calibri"/>
          <w:sz w:val="22"/>
          <w:szCs w:val="22"/>
          <w:lang w:val="en-IN"/>
        </w:rPr>
        <w:t xml:space="preserve"> Improved accuracy and efficiency.</w:t>
      </w:r>
      <w:r w:rsidRPr="00CC2B79">
        <w:rPr>
          <w:rFonts w:ascii="Calibri" w:hAnsi="Calibri" w:cs="Calibri"/>
          <w:sz w:val="22"/>
          <w:szCs w:val="22"/>
          <w:lang w:val="en-IN"/>
        </w:rPr>
        <w:br/>
      </w:r>
      <w:r w:rsidRPr="00CC2B79">
        <w:rPr>
          <w:rFonts w:ascii="Calibri" w:hAnsi="Calibri" w:cs="Calibri"/>
          <w:b/>
          <w:bCs/>
          <w:sz w:val="22"/>
          <w:szCs w:val="22"/>
          <w:lang w:val="en-IN"/>
        </w:rPr>
        <w:t>Key Skills:</w:t>
      </w:r>
      <w:r w:rsidRPr="00CC2B79">
        <w:rPr>
          <w:rFonts w:ascii="Calibri" w:hAnsi="Calibri" w:cs="Calibri"/>
          <w:sz w:val="22"/>
          <w:szCs w:val="22"/>
          <w:lang w:val="en-IN"/>
        </w:rPr>
        <w:t xml:space="preserve"> Error correction, adaptive strategy</w:t>
      </w:r>
    </w:p>
    <w:p w14:paraId="269AF5F0" w14:textId="06DB4BFF" w:rsidR="00CC2B79" w:rsidRPr="00CC2B79" w:rsidRDefault="00CC2B79" w:rsidP="00CC2B79">
      <w:pPr>
        <w:pStyle w:val="BodyContactInfo"/>
        <w:rPr>
          <w:rFonts w:ascii="Calibri" w:hAnsi="Calibri" w:cs="Calibri"/>
          <w:sz w:val="22"/>
          <w:szCs w:val="22"/>
          <w:lang w:val="en-IN"/>
        </w:rPr>
      </w:pPr>
    </w:p>
    <w:p w14:paraId="21D9D2A1" w14:textId="77777777" w:rsidR="00CC2B79" w:rsidRPr="00CC2B79" w:rsidRDefault="00CC2B79" w:rsidP="00CC2B79">
      <w:pPr>
        <w:pStyle w:val="BodyContactInfo"/>
        <w:rPr>
          <w:rFonts w:ascii="Calibri" w:hAnsi="Calibri" w:cs="Calibri"/>
          <w:b/>
          <w:bCs/>
          <w:sz w:val="22"/>
          <w:szCs w:val="22"/>
          <w:lang w:val="en-IN"/>
        </w:rPr>
      </w:pPr>
      <w:r w:rsidRPr="00CC2B79">
        <w:rPr>
          <w:rFonts w:ascii="Calibri" w:hAnsi="Calibri" w:cs="Calibri"/>
          <w:b/>
          <w:bCs/>
          <w:sz w:val="22"/>
          <w:szCs w:val="22"/>
          <w:lang w:val="en-IN"/>
        </w:rPr>
        <w:t>Module 5: Full-Length TET Mock Test – Round 2</w:t>
      </w:r>
    </w:p>
    <w:p w14:paraId="3C72272E"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Subtopics:</w:t>
      </w:r>
    </w:p>
    <w:p w14:paraId="0255EE80" w14:textId="77777777" w:rsidR="00CC2B79" w:rsidRPr="00CC2B79" w:rsidRDefault="00CC2B79" w:rsidP="00CC2B79">
      <w:pPr>
        <w:pStyle w:val="BodyContactInfo"/>
        <w:numPr>
          <w:ilvl w:val="0"/>
          <w:numId w:val="46"/>
        </w:numPr>
        <w:rPr>
          <w:rFonts w:ascii="Calibri" w:hAnsi="Calibri" w:cs="Calibri"/>
          <w:sz w:val="22"/>
          <w:szCs w:val="22"/>
          <w:lang w:val="en-IN"/>
        </w:rPr>
      </w:pPr>
      <w:r w:rsidRPr="00CC2B79">
        <w:rPr>
          <w:rFonts w:ascii="Calibri" w:hAnsi="Calibri" w:cs="Calibri"/>
          <w:sz w:val="22"/>
          <w:szCs w:val="22"/>
          <w:lang w:val="en-IN"/>
        </w:rPr>
        <w:t>Second full-length practice exam</w:t>
      </w:r>
    </w:p>
    <w:p w14:paraId="35AB4F5C" w14:textId="77777777" w:rsidR="00CC2B79" w:rsidRPr="00CC2B79" w:rsidRDefault="00CC2B79" w:rsidP="00CC2B79">
      <w:pPr>
        <w:pStyle w:val="BodyContactInfo"/>
        <w:numPr>
          <w:ilvl w:val="0"/>
          <w:numId w:val="46"/>
        </w:numPr>
        <w:rPr>
          <w:rFonts w:ascii="Calibri" w:hAnsi="Calibri" w:cs="Calibri"/>
          <w:sz w:val="22"/>
          <w:szCs w:val="22"/>
          <w:lang w:val="en-IN"/>
        </w:rPr>
      </w:pPr>
      <w:r w:rsidRPr="00CC2B79">
        <w:rPr>
          <w:rFonts w:ascii="Calibri" w:hAnsi="Calibri" w:cs="Calibri"/>
          <w:sz w:val="22"/>
          <w:szCs w:val="22"/>
          <w:lang w:val="en-IN"/>
        </w:rPr>
        <w:t>Application of refined strategies</w:t>
      </w:r>
    </w:p>
    <w:p w14:paraId="0810525F" w14:textId="77777777" w:rsidR="00CC2B79" w:rsidRPr="00CC2B79" w:rsidRDefault="00CC2B79" w:rsidP="00CC2B79">
      <w:pPr>
        <w:pStyle w:val="BodyContactInfo"/>
        <w:numPr>
          <w:ilvl w:val="0"/>
          <w:numId w:val="46"/>
        </w:numPr>
        <w:rPr>
          <w:rFonts w:ascii="Calibri" w:hAnsi="Calibri" w:cs="Calibri"/>
          <w:sz w:val="22"/>
          <w:szCs w:val="22"/>
          <w:lang w:val="en-IN"/>
        </w:rPr>
      </w:pPr>
      <w:r w:rsidRPr="00CC2B79">
        <w:rPr>
          <w:rFonts w:ascii="Calibri" w:hAnsi="Calibri" w:cs="Calibri"/>
          <w:sz w:val="22"/>
          <w:szCs w:val="22"/>
          <w:lang w:val="en-IN"/>
        </w:rPr>
        <w:t>Comparative analysis with first mock test</w:t>
      </w:r>
    </w:p>
    <w:p w14:paraId="7534B7BD" w14:textId="77777777" w:rsidR="00CC2B79" w:rsidRPr="00CC2B79" w:rsidRDefault="00CC2B79" w:rsidP="00CC2B79">
      <w:pPr>
        <w:pStyle w:val="BodyContactInfo"/>
        <w:numPr>
          <w:ilvl w:val="0"/>
          <w:numId w:val="46"/>
        </w:numPr>
        <w:rPr>
          <w:rFonts w:ascii="Calibri" w:hAnsi="Calibri" w:cs="Calibri"/>
          <w:sz w:val="22"/>
          <w:szCs w:val="22"/>
          <w:lang w:val="en-IN"/>
        </w:rPr>
      </w:pPr>
      <w:r w:rsidRPr="00CC2B79">
        <w:rPr>
          <w:rFonts w:ascii="Calibri" w:hAnsi="Calibri" w:cs="Calibri"/>
          <w:sz w:val="22"/>
          <w:szCs w:val="22"/>
          <w:lang w:val="en-IN"/>
        </w:rPr>
        <w:t>Personalized revision roadmap</w:t>
      </w:r>
    </w:p>
    <w:p w14:paraId="0279B477" w14:textId="77777777" w:rsidR="00CC2B79" w:rsidRPr="00CC2B79" w:rsidRDefault="00CC2B79" w:rsidP="00CC2B79">
      <w:pPr>
        <w:pStyle w:val="BodyContactInfo"/>
        <w:numPr>
          <w:ilvl w:val="0"/>
          <w:numId w:val="46"/>
        </w:numPr>
        <w:rPr>
          <w:rFonts w:ascii="Calibri" w:hAnsi="Calibri" w:cs="Calibri"/>
          <w:sz w:val="22"/>
          <w:szCs w:val="22"/>
          <w:lang w:val="en-IN"/>
        </w:rPr>
      </w:pPr>
      <w:r w:rsidRPr="00CC2B79">
        <w:rPr>
          <w:rFonts w:ascii="Calibri" w:hAnsi="Calibri" w:cs="Calibri"/>
          <w:sz w:val="22"/>
          <w:szCs w:val="22"/>
          <w:lang w:val="en-IN"/>
        </w:rPr>
        <w:t>Final confidence-building session</w:t>
      </w:r>
    </w:p>
    <w:p w14:paraId="120CF4CD"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Objective:</w:t>
      </w:r>
      <w:r w:rsidRPr="00CC2B79">
        <w:rPr>
          <w:rFonts w:ascii="Calibri" w:hAnsi="Calibri" w:cs="Calibri"/>
          <w:sz w:val="22"/>
          <w:szCs w:val="22"/>
          <w:lang w:val="en-IN"/>
        </w:rPr>
        <w:t xml:space="preserve"> Test readiness after strategy refinement.</w:t>
      </w:r>
      <w:r w:rsidRPr="00CC2B79">
        <w:rPr>
          <w:rFonts w:ascii="Calibri" w:hAnsi="Calibri" w:cs="Calibri"/>
          <w:sz w:val="22"/>
          <w:szCs w:val="22"/>
          <w:lang w:val="en-IN"/>
        </w:rPr>
        <w:br/>
      </w:r>
      <w:r w:rsidRPr="00CC2B79">
        <w:rPr>
          <w:rFonts w:ascii="Calibri" w:hAnsi="Calibri" w:cs="Calibri"/>
          <w:b/>
          <w:bCs/>
          <w:sz w:val="22"/>
          <w:szCs w:val="22"/>
          <w:lang w:val="en-IN"/>
        </w:rPr>
        <w:t>Outcome:</w:t>
      </w:r>
      <w:r w:rsidRPr="00CC2B79">
        <w:rPr>
          <w:rFonts w:ascii="Calibri" w:hAnsi="Calibri" w:cs="Calibri"/>
          <w:sz w:val="22"/>
          <w:szCs w:val="22"/>
          <w:lang w:val="en-IN"/>
        </w:rPr>
        <w:t xml:space="preserve"> Participants demonstrate growth and readiness for the actual exam.</w:t>
      </w:r>
      <w:r w:rsidRPr="00CC2B79">
        <w:rPr>
          <w:rFonts w:ascii="Calibri" w:hAnsi="Calibri" w:cs="Calibri"/>
          <w:sz w:val="22"/>
          <w:szCs w:val="22"/>
          <w:lang w:val="en-IN"/>
        </w:rPr>
        <w:br/>
      </w:r>
      <w:r w:rsidRPr="00CC2B79">
        <w:rPr>
          <w:rFonts w:ascii="Calibri" w:hAnsi="Calibri" w:cs="Calibri"/>
          <w:b/>
          <w:bCs/>
          <w:sz w:val="22"/>
          <w:szCs w:val="22"/>
          <w:lang w:val="en-IN"/>
        </w:rPr>
        <w:t>Key Skills:</w:t>
      </w:r>
      <w:r w:rsidRPr="00CC2B79">
        <w:rPr>
          <w:rFonts w:ascii="Calibri" w:hAnsi="Calibri" w:cs="Calibri"/>
          <w:sz w:val="22"/>
          <w:szCs w:val="22"/>
          <w:lang w:val="en-IN"/>
        </w:rPr>
        <w:t xml:space="preserve"> Final preparation, exam confidence</w:t>
      </w:r>
    </w:p>
    <w:p w14:paraId="16181F77" w14:textId="10D6432A" w:rsidR="00CC2B79" w:rsidRPr="00CC2B79" w:rsidRDefault="00CC2B79" w:rsidP="00CC2B79">
      <w:pPr>
        <w:pStyle w:val="BodyContactInfo"/>
        <w:rPr>
          <w:rFonts w:ascii="Calibri" w:hAnsi="Calibri" w:cs="Calibri"/>
          <w:sz w:val="22"/>
          <w:szCs w:val="22"/>
          <w:lang w:val="en-IN"/>
        </w:rPr>
      </w:pPr>
    </w:p>
    <w:p w14:paraId="367BCB2F" w14:textId="77777777" w:rsidR="00CC2B79" w:rsidRPr="00CC2B79" w:rsidRDefault="00CC2B79" w:rsidP="00CC2B79">
      <w:pPr>
        <w:pStyle w:val="BodyContactInfo"/>
        <w:rPr>
          <w:rFonts w:ascii="Calibri" w:hAnsi="Calibri" w:cs="Calibri"/>
          <w:b/>
          <w:bCs/>
          <w:sz w:val="22"/>
          <w:szCs w:val="22"/>
          <w:lang w:val="en-IN"/>
        </w:rPr>
      </w:pPr>
      <w:r w:rsidRPr="00CC2B79">
        <w:rPr>
          <w:rFonts w:ascii="Segoe UI Emoji" w:hAnsi="Segoe UI Emoji" w:cs="Segoe UI Emoji"/>
          <w:b/>
          <w:bCs/>
          <w:sz w:val="22"/>
          <w:szCs w:val="22"/>
          <w:lang w:val="en-IN"/>
        </w:rPr>
        <w:t>🟦</w:t>
      </w:r>
      <w:r w:rsidRPr="00CC2B79">
        <w:rPr>
          <w:rFonts w:ascii="Calibri" w:hAnsi="Calibri" w:cs="Calibri"/>
          <w:b/>
          <w:bCs/>
          <w:sz w:val="22"/>
          <w:szCs w:val="22"/>
          <w:lang w:val="en-IN"/>
        </w:rPr>
        <w:t xml:space="preserve"> Closing Remarks</w:t>
      </w:r>
    </w:p>
    <w:p w14:paraId="462E9155"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sz w:val="22"/>
          <w:szCs w:val="22"/>
          <w:lang w:val="en-IN"/>
        </w:rPr>
        <w:t xml:space="preserve">This course ensures educators are not just </w:t>
      </w:r>
      <w:proofErr w:type="gramStart"/>
      <w:r w:rsidRPr="00CC2B79">
        <w:rPr>
          <w:rFonts w:ascii="Calibri" w:hAnsi="Calibri" w:cs="Calibri"/>
          <w:sz w:val="22"/>
          <w:szCs w:val="22"/>
          <w:lang w:val="en-IN"/>
        </w:rPr>
        <w:t>practicing, but</w:t>
      </w:r>
      <w:proofErr w:type="gramEnd"/>
      <w:r w:rsidRPr="00CC2B79">
        <w:rPr>
          <w:rFonts w:ascii="Calibri" w:hAnsi="Calibri" w:cs="Calibri"/>
          <w:sz w:val="22"/>
          <w:szCs w:val="22"/>
          <w:lang w:val="en-IN"/>
        </w:rPr>
        <w:t xml:space="preserve"> </w:t>
      </w:r>
      <w:r w:rsidRPr="00CC2B79">
        <w:rPr>
          <w:rFonts w:ascii="Calibri" w:hAnsi="Calibri" w:cs="Calibri"/>
          <w:b/>
          <w:bCs/>
          <w:sz w:val="22"/>
          <w:szCs w:val="22"/>
          <w:lang w:val="en-IN"/>
        </w:rPr>
        <w:t>practicing with purpose</w:t>
      </w:r>
      <w:r w:rsidRPr="00CC2B79">
        <w:rPr>
          <w:rFonts w:ascii="Calibri" w:hAnsi="Calibri" w:cs="Calibri"/>
          <w:sz w:val="22"/>
          <w:szCs w:val="22"/>
          <w:lang w:val="en-IN"/>
        </w:rPr>
        <w:t xml:space="preserve">. Through full-length simulations, error analysis, and personalized improvement plans, teachers build the </w:t>
      </w:r>
      <w:r w:rsidRPr="00CC2B79">
        <w:rPr>
          <w:rFonts w:ascii="Calibri" w:hAnsi="Calibri" w:cs="Calibri"/>
          <w:b/>
          <w:bCs/>
          <w:sz w:val="22"/>
          <w:szCs w:val="22"/>
          <w:lang w:val="en-IN"/>
        </w:rPr>
        <w:t>competence, confidence, and resilience</w:t>
      </w:r>
      <w:r w:rsidRPr="00CC2B79">
        <w:rPr>
          <w:rFonts w:ascii="Calibri" w:hAnsi="Calibri" w:cs="Calibri"/>
          <w:sz w:val="22"/>
          <w:szCs w:val="22"/>
          <w:lang w:val="en-IN"/>
        </w:rPr>
        <w:t xml:space="preserve"> needed to excel in the TET exam.</w:t>
      </w:r>
    </w:p>
    <w:p w14:paraId="038A39C2" w14:textId="77777777" w:rsidR="00CC2B79" w:rsidRPr="00CC2B79" w:rsidRDefault="00CC2B79" w:rsidP="00CC2B79">
      <w:pPr>
        <w:pStyle w:val="BodyContactInfo"/>
        <w:rPr>
          <w:rFonts w:ascii="Calibri" w:hAnsi="Calibri" w:cs="Calibri"/>
          <w:sz w:val="22"/>
          <w:szCs w:val="22"/>
          <w:lang w:val="en-IN"/>
        </w:rPr>
      </w:pPr>
      <w:r w:rsidRPr="00CC2B79">
        <w:rPr>
          <w:rFonts w:ascii="Calibri" w:hAnsi="Calibri" w:cs="Calibri"/>
          <w:b/>
          <w:bCs/>
          <w:sz w:val="22"/>
          <w:szCs w:val="22"/>
          <w:lang w:val="en-IN"/>
        </w:rPr>
        <w:t>Duration:</w:t>
      </w:r>
      <w:r w:rsidRPr="00CC2B79">
        <w:rPr>
          <w:rFonts w:ascii="Calibri" w:hAnsi="Calibri" w:cs="Calibri"/>
          <w:sz w:val="22"/>
          <w:szCs w:val="22"/>
          <w:lang w:val="en-IN"/>
        </w:rPr>
        <w:t xml:space="preserve"> 4 weeks (8–10 hrs total)</w:t>
      </w:r>
      <w:r w:rsidRPr="00CC2B79">
        <w:rPr>
          <w:rFonts w:ascii="Calibri" w:hAnsi="Calibri" w:cs="Calibri"/>
          <w:sz w:val="22"/>
          <w:szCs w:val="22"/>
          <w:lang w:val="en-IN"/>
        </w:rPr>
        <w:br/>
      </w:r>
      <w:r w:rsidRPr="00CC2B79">
        <w:rPr>
          <w:rFonts w:ascii="Calibri" w:hAnsi="Calibri" w:cs="Calibri"/>
          <w:b/>
          <w:bCs/>
          <w:sz w:val="22"/>
          <w:szCs w:val="22"/>
          <w:lang w:val="en-IN"/>
        </w:rPr>
        <w:t>Delivery Methodology:</w:t>
      </w:r>
      <w:r w:rsidRPr="00CC2B79">
        <w:rPr>
          <w:rFonts w:ascii="Calibri" w:hAnsi="Calibri" w:cs="Calibri"/>
          <w:sz w:val="22"/>
          <w:szCs w:val="22"/>
          <w:lang w:val="en-IN"/>
        </w:rPr>
        <w:t xml:space="preserve"> Online exam simulations, AI/mentor-led performance feedback, peer discussions, structured revision plans</w:t>
      </w:r>
    </w:p>
    <w:p w14:paraId="63E5B439" w14:textId="77777777" w:rsidR="00CC2B79" w:rsidRDefault="00CC2B79" w:rsidP="00702223">
      <w:pPr>
        <w:pStyle w:val="BodyContactInfo"/>
        <w:rPr>
          <w:rStyle w:val="Greentext"/>
          <w:rFonts w:ascii="Calibri" w:hAnsi="Calibri" w:cs="Calibri"/>
          <w:color w:val="auto"/>
          <w:sz w:val="22"/>
          <w:szCs w:val="22"/>
        </w:rPr>
      </w:pPr>
    </w:p>
    <w:p w14:paraId="4BDA9BFE"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highlight w:val="yellow"/>
          <w:lang w:val="en-IN"/>
        </w:rPr>
        <w:lastRenderedPageBreak/>
        <w:t>Ref Code:</w:t>
      </w:r>
      <w:r w:rsidRPr="00273CDC">
        <w:rPr>
          <w:rFonts w:ascii="Calibri" w:hAnsi="Calibri" w:cs="Calibri"/>
          <w:sz w:val="22"/>
          <w:szCs w:val="22"/>
          <w:highlight w:val="yellow"/>
          <w:lang w:val="en-IN"/>
        </w:rPr>
        <w:t xml:space="preserve"> FED-TET-PE-05</w:t>
      </w:r>
      <w:r w:rsidRPr="00273CDC">
        <w:rPr>
          <w:rFonts w:ascii="Calibri" w:hAnsi="Calibri" w:cs="Calibri"/>
          <w:sz w:val="22"/>
          <w:szCs w:val="22"/>
          <w:highlight w:val="yellow"/>
          <w:lang w:val="en-IN"/>
        </w:rPr>
        <w:br/>
      </w:r>
      <w:r w:rsidRPr="00273CDC">
        <w:rPr>
          <w:rFonts w:ascii="Calibri" w:hAnsi="Calibri" w:cs="Calibri"/>
          <w:b/>
          <w:bCs/>
          <w:sz w:val="22"/>
          <w:szCs w:val="22"/>
          <w:highlight w:val="yellow"/>
          <w:lang w:val="en-IN"/>
        </w:rPr>
        <w:t>Course Title:</w:t>
      </w:r>
      <w:r w:rsidRPr="00273CDC">
        <w:rPr>
          <w:rFonts w:ascii="Calibri" w:hAnsi="Calibri" w:cs="Calibri"/>
          <w:sz w:val="22"/>
          <w:szCs w:val="22"/>
          <w:highlight w:val="yellow"/>
          <w:lang w:val="en-IN"/>
        </w:rPr>
        <w:t xml:space="preserve"> Confidence &amp; Exam Readiness Bootcamp</w:t>
      </w:r>
      <w:r w:rsidRPr="00273CDC">
        <w:rPr>
          <w:rFonts w:ascii="Calibri" w:hAnsi="Calibri" w:cs="Calibri"/>
          <w:sz w:val="22"/>
          <w:szCs w:val="22"/>
          <w:lang w:val="en-IN"/>
        </w:rPr>
        <w:br/>
      </w:r>
      <w:r w:rsidRPr="00273CDC">
        <w:rPr>
          <w:rFonts w:ascii="Calibri" w:hAnsi="Calibri" w:cs="Calibri"/>
          <w:b/>
          <w:bCs/>
          <w:sz w:val="22"/>
          <w:szCs w:val="22"/>
          <w:lang w:val="en-IN"/>
        </w:rPr>
        <w:t>Duration:</w:t>
      </w:r>
      <w:r w:rsidRPr="00273CDC">
        <w:rPr>
          <w:rFonts w:ascii="Calibri" w:hAnsi="Calibri" w:cs="Calibri"/>
          <w:sz w:val="22"/>
          <w:szCs w:val="22"/>
          <w:lang w:val="en-IN"/>
        </w:rPr>
        <w:t xml:space="preserve"> 1 week (4–5 hrs)</w:t>
      </w:r>
      <w:r w:rsidRPr="00273CDC">
        <w:rPr>
          <w:rFonts w:ascii="Calibri" w:hAnsi="Calibri" w:cs="Calibri"/>
          <w:sz w:val="22"/>
          <w:szCs w:val="22"/>
          <w:lang w:val="en-IN"/>
        </w:rPr>
        <w:br/>
      </w:r>
      <w:r w:rsidRPr="00273CDC">
        <w:rPr>
          <w:rFonts w:ascii="Calibri" w:hAnsi="Calibri" w:cs="Calibri"/>
          <w:b/>
          <w:bCs/>
          <w:sz w:val="22"/>
          <w:szCs w:val="22"/>
          <w:lang w:val="en-IN"/>
        </w:rPr>
        <w:t>Focus Area:</w:t>
      </w:r>
      <w:r w:rsidRPr="00273CDC">
        <w:rPr>
          <w:rFonts w:ascii="Calibri" w:hAnsi="Calibri" w:cs="Calibri"/>
          <w:sz w:val="22"/>
          <w:szCs w:val="22"/>
          <w:lang w:val="en-IN"/>
        </w:rPr>
        <w:t xml:space="preserve"> Build exam confidence, stress management, and readiness for high-stakes performance</w:t>
      </w:r>
      <w:r w:rsidRPr="00273CDC">
        <w:rPr>
          <w:rFonts w:ascii="Calibri" w:hAnsi="Calibri" w:cs="Calibri"/>
          <w:sz w:val="22"/>
          <w:szCs w:val="22"/>
          <w:lang w:val="en-IN"/>
        </w:rPr>
        <w:br/>
      </w:r>
      <w:r w:rsidRPr="00273CDC">
        <w:rPr>
          <w:rFonts w:ascii="Calibri" w:hAnsi="Calibri" w:cs="Calibri"/>
          <w:b/>
          <w:bCs/>
          <w:sz w:val="22"/>
          <w:szCs w:val="22"/>
          <w:lang w:val="en-IN"/>
        </w:rPr>
        <w:t>Delivery Method:</w:t>
      </w:r>
      <w:r w:rsidRPr="00273CDC">
        <w:rPr>
          <w:rFonts w:ascii="Calibri" w:hAnsi="Calibri" w:cs="Calibri"/>
          <w:sz w:val="22"/>
          <w:szCs w:val="22"/>
          <w:lang w:val="en-IN"/>
        </w:rPr>
        <w:t xml:space="preserve"> Live interactive bootcamp, mentoring, simulations, reflective practice</w:t>
      </w:r>
    </w:p>
    <w:p w14:paraId="1C9F4002" w14:textId="297ED88F" w:rsidR="00273CDC" w:rsidRPr="00273CDC" w:rsidRDefault="00273CDC" w:rsidP="00273CDC">
      <w:pPr>
        <w:pStyle w:val="BodyContactInfo"/>
        <w:rPr>
          <w:rFonts w:ascii="Calibri" w:hAnsi="Calibri" w:cs="Calibri"/>
          <w:sz w:val="22"/>
          <w:szCs w:val="22"/>
          <w:lang w:val="en-IN"/>
        </w:rPr>
      </w:pPr>
    </w:p>
    <w:p w14:paraId="24675350"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Prelude</w:t>
      </w:r>
    </w:p>
    <w:p w14:paraId="2AF3DB96"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sz w:val="22"/>
          <w:szCs w:val="22"/>
          <w:lang w:val="en-IN"/>
        </w:rPr>
        <w:t xml:space="preserve">Even well-prepared educators sometimes underperform in TET due to </w:t>
      </w:r>
      <w:r w:rsidRPr="00273CDC">
        <w:rPr>
          <w:rFonts w:ascii="Calibri" w:hAnsi="Calibri" w:cs="Calibri"/>
          <w:b/>
          <w:bCs/>
          <w:sz w:val="22"/>
          <w:szCs w:val="22"/>
          <w:lang w:val="en-IN"/>
        </w:rPr>
        <w:t>stress, lack of confidence, and poor exam temperament</w:t>
      </w:r>
      <w:r w:rsidRPr="00273CDC">
        <w:rPr>
          <w:rFonts w:ascii="Calibri" w:hAnsi="Calibri" w:cs="Calibri"/>
          <w:sz w:val="22"/>
          <w:szCs w:val="22"/>
          <w:lang w:val="en-IN"/>
        </w:rPr>
        <w:t xml:space="preserve">. This bootcamp is designed to strengthen educators’ mental and emotional resilience, giving them the </w:t>
      </w:r>
      <w:r w:rsidRPr="00273CDC">
        <w:rPr>
          <w:rFonts w:ascii="Calibri" w:hAnsi="Calibri" w:cs="Calibri"/>
          <w:b/>
          <w:bCs/>
          <w:sz w:val="22"/>
          <w:szCs w:val="22"/>
          <w:lang w:val="en-IN"/>
        </w:rPr>
        <w:t>confidence and calm mindset</w:t>
      </w:r>
      <w:r w:rsidRPr="00273CDC">
        <w:rPr>
          <w:rFonts w:ascii="Calibri" w:hAnsi="Calibri" w:cs="Calibri"/>
          <w:sz w:val="22"/>
          <w:szCs w:val="22"/>
          <w:lang w:val="en-IN"/>
        </w:rPr>
        <w:t xml:space="preserve"> needed to excel on exam day. Through mentoring, simulations, and targeted stress management tools, teachers learn how to approach competency-based questions with composure and clarity.</w:t>
      </w:r>
    </w:p>
    <w:p w14:paraId="683BD3D2" w14:textId="4AAB523D" w:rsidR="00273CDC" w:rsidRPr="00273CDC" w:rsidRDefault="00273CDC" w:rsidP="00273CDC">
      <w:pPr>
        <w:pStyle w:val="BodyContactInfo"/>
        <w:rPr>
          <w:rFonts w:ascii="Calibri" w:hAnsi="Calibri" w:cs="Calibri"/>
          <w:sz w:val="22"/>
          <w:szCs w:val="22"/>
          <w:lang w:val="en-IN"/>
        </w:rPr>
      </w:pPr>
    </w:p>
    <w:p w14:paraId="5A3A0052"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Prerequisites</w:t>
      </w:r>
    </w:p>
    <w:p w14:paraId="7E2B2C3E" w14:textId="77777777" w:rsidR="00273CDC" w:rsidRPr="00273CDC" w:rsidRDefault="00273CDC" w:rsidP="00273CDC">
      <w:pPr>
        <w:pStyle w:val="BodyContactInfo"/>
        <w:numPr>
          <w:ilvl w:val="0"/>
          <w:numId w:val="47"/>
        </w:numPr>
        <w:rPr>
          <w:rFonts w:ascii="Calibri" w:hAnsi="Calibri" w:cs="Calibri"/>
          <w:sz w:val="22"/>
          <w:szCs w:val="22"/>
          <w:lang w:val="en-IN"/>
        </w:rPr>
      </w:pPr>
      <w:r w:rsidRPr="00273CDC">
        <w:rPr>
          <w:rFonts w:ascii="Calibri" w:hAnsi="Calibri" w:cs="Calibri"/>
          <w:sz w:val="22"/>
          <w:szCs w:val="22"/>
          <w:lang w:val="en-IN"/>
        </w:rPr>
        <w:t>Prior familiarity with TET syllabus and practice (subject mastery assumed).</w:t>
      </w:r>
    </w:p>
    <w:p w14:paraId="594D3A49" w14:textId="77777777" w:rsidR="00273CDC" w:rsidRPr="00273CDC" w:rsidRDefault="00273CDC" w:rsidP="00273CDC">
      <w:pPr>
        <w:pStyle w:val="BodyContactInfo"/>
        <w:numPr>
          <w:ilvl w:val="0"/>
          <w:numId w:val="47"/>
        </w:numPr>
        <w:rPr>
          <w:rFonts w:ascii="Calibri" w:hAnsi="Calibri" w:cs="Calibri"/>
          <w:sz w:val="22"/>
          <w:szCs w:val="22"/>
          <w:lang w:val="en-IN"/>
        </w:rPr>
      </w:pPr>
      <w:r w:rsidRPr="00273CDC">
        <w:rPr>
          <w:rFonts w:ascii="Calibri" w:hAnsi="Calibri" w:cs="Calibri"/>
          <w:sz w:val="22"/>
          <w:szCs w:val="22"/>
          <w:lang w:val="en-IN"/>
        </w:rPr>
        <w:t>Willingness to engage in reflective and experiential exercises.</w:t>
      </w:r>
    </w:p>
    <w:p w14:paraId="02C1F4CA" w14:textId="77777777" w:rsidR="00273CDC" w:rsidRPr="00273CDC" w:rsidRDefault="00273CDC" w:rsidP="00273CDC">
      <w:pPr>
        <w:pStyle w:val="BodyContactInfo"/>
        <w:numPr>
          <w:ilvl w:val="0"/>
          <w:numId w:val="47"/>
        </w:numPr>
        <w:rPr>
          <w:rFonts w:ascii="Calibri" w:hAnsi="Calibri" w:cs="Calibri"/>
          <w:sz w:val="22"/>
          <w:szCs w:val="22"/>
          <w:lang w:val="en-IN"/>
        </w:rPr>
      </w:pPr>
      <w:r w:rsidRPr="00273CDC">
        <w:rPr>
          <w:rFonts w:ascii="Calibri" w:hAnsi="Calibri" w:cs="Calibri"/>
          <w:sz w:val="22"/>
          <w:szCs w:val="22"/>
          <w:lang w:val="en-IN"/>
        </w:rPr>
        <w:t>Access to a quiet space for live simulations and workshops.</w:t>
      </w:r>
    </w:p>
    <w:p w14:paraId="65D89CEE" w14:textId="184FDBAE" w:rsidR="00273CDC" w:rsidRPr="00273CDC" w:rsidRDefault="00273CDC" w:rsidP="00273CDC">
      <w:pPr>
        <w:pStyle w:val="BodyContactInfo"/>
        <w:rPr>
          <w:rFonts w:ascii="Calibri" w:hAnsi="Calibri" w:cs="Calibri"/>
          <w:sz w:val="22"/>
          <w:szCs w:val="22"/>
          <w:lang w:val="en-IN"/>
        </w:rPr>
      </w:pPr>
    </w:p>
    <w:p w14:paraId="42095578"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Target Audience</w:t>
      </w:r>
    </w:p>
    <w:p w14:paraId="7B20A280" w14:textId="77777777" w:rsidR="00273CDC" w:rsidRPr="00273CDC" w:rsidRDefault="00273CDC" w:rsidP="00273CDC">
      <w:pPr>
        <w:pStyle w:val="BodyContactInfo"/>
        <w:numPr>
          <w:ilvl w:val="0"/>
          <w:numId w:val="48"/>
        </w:numPr>
        <w:rPr>
          <w:rFonts w:ascii="Calibri" w:hAnsi="Calibri" w:cs="Calibri"/>
          <w:sz w:val="22"/>
          <w:szCs w:val="22"/>
          <w:lang w:val="en-IN"/>
        </w:rPr>
      </w:pPr>
      <w:r w:rsidRPr="00273CDC">
        <w:rPr>
          <w:rFonts w:ascii="Calibri" w:hAnsi="Calibri" w:cs="Calibri"/>
          <w:sz w:val="22"/>
          <w:szCs w:val="22"/>
          <w:lang w:val="en-IN"/>
        </w:rPr>
        <w:t>Aspiring teachers who feel exam stress or anxiety impacts performance.</w:t>
      </w:r>
    </w:p>
    <w:p w14:paraId="2E06F466" w14:textId="77777777" w:rsidR="00273CDC" w:rsidRPr="00273CDC" w:rsidRDefault="00273CDC" w:rsidP="00273CDC">
      <w:pPr>
        <w:pStyle w:val="BodyContactInfo"/>
        <w:numPr>
          <w:ilvl w:val="0"/>
          <w:numId w:val="48"/>
        </w:numPr>
        <w:rPr>
          <w:rFonts w:ascii="Calibri" w:hAnsi="Calibri" w:cs="Calibri"/>
          <w:sz w:val="22"/>
          <w:szCs w:val="22"/>
          <w:lang w:val="en-IN"/>
        </w:rPr>
      </w:pPr>
      <w:r w:rsidRPr="00273CDC">
        <w:rPr>
          <w:rFonts w:ascii="Calibri" w:hAnsi="Calibri" w:cs="Calibri"/>
          <w:sz w:val="22"/>
          <w:szCs w:val="22"/>
          <w:lang w:val="en-IN"/>
        </w:rPr>
        <w:t>Educators who want to improve exam temperament and mental resilience.</w:t>
      </w:r>
    </w:p>
    <w:p w14:paraId="5BDAB61C" w14:textId="77777777" w:rsidR="00273CDC" w:rsidRPr="00273CDC" w:rsidRDefault="00273CDC" w:rsidP="00273CDC">
      <w:pPr>
        <w:pStyle w:val="BodyContactInfo"/>
        <w:numPr>
          <w:ilvl w:val="0"/>
          <w:numId w:val="48"/>
        </w:numPr>
        <w:rPr>
          <w:rFonts w:ascii="Calibri" w:hAnsi="Calibri" w:cs="Calibri"/>
          <w:sz w:val="22"/>
          <w:szCs w:val="22"/>
          <w:lang w:val="en-IN"/>
        </w:rPr>
      </w:pPr>
      <w:r w:rsidRPr="00273CDC">
        <w:rPr>
          <w:rFonts w:ascii="Calibri" w:hAnsi="Calibri" w:cs="Calibri"/>
          <w:sz w:val="22"/>
          <w:szCs w:val="22"/>
          <w:lang w:val="en-IN"/>
        </w:rPr>
        <w:t>Teachers seeking personalized mentoring and final readiness preparation.</w:t>
      </w:r>
    </w:p>
    <w:p w14:paraId="70892DD4" w14:textId="601ECA9D" w:rsidR="00273CDC" w:rsidRPr="00273CDC" w:rsidRDefault="00273CDC" w:rsidP="00273CDC">
      <w:pPr>
        <w:pStyle w:val="BodyContactInfo"/>
        <w:rPr>
          <w:rFonts w:ascii="Calibri" w:hAnsi="Calibri" w:cs="Calibri"/>
          <w:sz w:val="22"/>
          <w:szCs w:val="22"/>
          <w:lang w:val="en-IN"/>
        </w:rPr>
      </w:pPr>
    </w:p>
    <w:p w14:paraId="59B0202A"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Course Description</w:t>
      </w:r>
    </w:p>
    <w:p w14:paraId="54CED8BA"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sz w:val="22"/>
          <w:szCs w:val="22"/>
          <w:lang w:val="en-IN"/>
        </w:rPr>
        <w:t xml:space="preserve">This </w:t>
      </w:r>
      <w:r w:rsidRPr="00273CDC">
        <w:rPr>
          <w:rFonts w:ascii="Calibri" w:hAnsi="Calibri" w:cs="Calibri"/>
          <w:b/>
          <w:bCs/>
          <w:sz w:val="22"/>
          <w:szCs w:val="22"/>
          <w:lang w:val="en-IN"/>
        </w:rPr>
        <w:t>1-week bootcamp</w:t>
      </w:r>
      <w:r w:rsidRPr="00273CDC">
        <w:rPr>
          <w:rFonts w:ascii="Calibri" w:hAnsi="Calibri" w:cs="Calibri"/>
          <w:sz w:val="22"/>
          <w:szCs w:val="22"/>
          <w:lang w:val="en-IN"/>
        </w:rPr>
        <w:t xml:space="preserve"> builds exam confidence and readiness through </w:t>
      </w:r>
      <w:r w:rsidRPr="00273CDC">
        <w:rPr>
          <w:rFonts w:ascii="Calibri" w:hAnsi="Calibri" w:cs="Calibri"/>
          <w:b/>
          <w:bCs/>
          <w:sz w:val="22"/>
          <w:szCs w:val="22"/>
          <w:lang w:val="en-IN"/>
        </w:rPr>
        <w:t>interactive mentoring, stress-management practices, and live exam simulations</w:t>
      </w:r>
      <w:r w:rsidRPr="00273CDC">
        <w:rPr>
          <w:rFonts w:ascii="Calibri" w:hAnsi="Calibri" w:cs="Calibri"/>
          <w:sz w:val="22"/>
          <w:szCs w:val="22"/>
          <w:lang w:val="en-IN"/>
        </w:rPr>
        <w:t>. Educators participate in role plays, relaxation exercises, and readiness assessments to prepare for the pressure of exam conditions.</w:t>
      </w:r>
      <w:r w:rsidRPr="00273CDC">
        <w:rPr>
          <w:rFonts w:ascii="Calibri" w:hAnsi="Calibri" w:cs="Calibri"/>
          <w:sz w:val="22"/>
          <w:szCs w:val="22"/>
          <w:lang w:val="en-IN"/>
        </w:rPr>
        <w:br/>
      </w:r>
      <w:r w:rsidRPr="00273CDC">
        <w:rPr>
          <w:rFonts w:ascii="Calibri" w:hAnsi="Calibri" w:cs="Calibri"/>
          <w:b/>
          <w:bCs/>
          <w:sz w:val="22"/>
          <w:szCs w:val="22"/>
          <w:lang w:val="en-IN"/>
        </w:rPr>
        <w:t>Our targeted modules ensure educators can approach competency-based TET questions with the confidence, calmness, and accuracy required to succeed.</w:t>
      </w:r>
    </w:p>
    <w:p w14:paraId="1E5D3FDF" w14:textId="5722763C" w:rsidR="00273CDC" w:rsidRPr="00273CDC" w:rsidRDefault="00273CDC" w:rsidP="00273CDC">
      <w:pPr>
        <w:pStyle w:val="BodyContactInfo"/>
        <w:rPr>
          <w:rFonts w:ascii="Calibri" w:hAnsi="Calibri" w:cs="Calibri"/>
          <w:sz w:val="22"/>
          <w:szCs w:val="22"/>
          <w:lang w:val="en-IN"/>
        </w:rPr>
      </w:pPr>
    </w:p>
    <w:p w14:paraId="7A6821DA"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Learning Objectives</w:t>
      </w:r>
    </w:p>
    <w:p w14:paraId="07E7B238"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sz w:val="22"/>
          <w:szCs w:val="22"/>
          <w:lang w:val="en-IN"/>
        </w:rPr>
        <w:lastRenderedPageBreak/>
        <w:t>By the end of this course, participants will be able to:</w:t>
      </w:r>
    </w:p>
    <w:p w14:paraId="5EACB1EF" w14:textId="77777777" w:rsidR="00273CDC" w:rsidRPr="00273CDC" w:rsidRDefault="00273CDC" w:rsidP="00273CDC">
      <w:pPr>
        <w:pStyle w:val="BodyContactInfo"/>
        <w:numPr>
          <w:ilvl w:val="0"/>
          <w:numId w:val="49"/>
        </w:numPr>
        <w:rPr>
          <w:rFonts w:ascii="Calibri" w:hAnsi="Calibri" w:cs="Calibri"/>
          <w:sz w:val="22"/>
          <w:szCs w:val="22"/>
          <w:lang w:val="en-IN"/>
        </w:rPr>
      </w:pPr>
      <w:r w:rsidRPr="00273CDC">
        <w:rPr>
          <w:rFonts w:ascii="Calibri" w:hAnsi="Calibri" w:cs="Calibri"/>
          <w:sz w:val="22"/>
          <w:szCs w:val="22"/>
          <w:lang w:val="en-IN"/>
        </w:rPr>
        <w:t>Manage exam-related stress using proven relaxation techniques.</w:t>
      </w:r>
    </w:p>
    <w:p w14:paraId="22330261" w14:textId="77777777" w:rsidR="00273CDC" w:rsidRPr="00273CDC" w:rsidRDefault="00273CDC" w:rsidP="00273CDC">
      <w:pPr>
        <w:pStyle w:val="BodyContactInfo"/>
        <w:numPr>
          <w:ilvl w:val="0"/>
          <w:numId w:val="49"/>
        </w:numPr>
        <w:rPr>
          <w:rFonts w:ascii="Calibri" w:hAnsi="Calibri" w:cs="Calibri"/>
          <w:sz w:val="22"/>
          <w:szCs w:val="22"/>
          <w:lang w:val="en-IN"/>
        </w:rPr>
      </w:pPr>
      <w:r w:rsidRPr="00273CDC">
        <w:rPr>
          <w:rFonts w:ascii="Calibri" w:hAnsi="Calibri" w:cs="Calibri"/>
          <w:sz w:val="22"/>
          <w:szCs w:val="22"/>
          <w:lang w:val="en-IN"/>
        </w:rPr>
        <w:t>Strengthen their confidence and self-belief for exam success.</w:t>
      </w:r>
    </w:p>
    <w:p w14:paraId="19EF13F0" w14:textId="77777777" w:rsidR="00273CDC" w:rsidRPr="00273CDC" w:rsidRDefault="00273CDC" w:rsidP="00273CDC">
      <w:pPr>
        <w:pStyle w:val="BodyContactInfo"/>
        <w:numPr>
          <w:ilvl w:val="0"/>
          <w:numId w:val="49"/>
        </w:numPr>
        <w:rPr>
          <w:rFonts w:ascii="Calibri" w:hAnsi="Calibri" w:cs="Calibri"/>
          <w:sz w:val="22"/>
          <w:szCs w:val="22"/>
          <w:lang w:val="en-IN"/>
        </w:rPr>
      </w:pPr>
      <w:r w:rsidRPr="00273CDC">
        <w:rPr>
          <w:rFonts w:ascii="Calibri" w:hAnsi="Calibri" w:cs="Calibri"/>
          <w:sz w:val="22"/>
          <w:szCs w:val="22"/>
          <w:lang w:val="en-IN"/>
        </w:rPr>
        <w:t>Develop strategies to maintain focus and composure under pressure.</w:t>
      </w:r>
    </w:p>
    <w:p w14:paraId="03DCA9B8" w14:textId="77777777" w:rsidR="00273CDC" w:rsidRPr="00273CDC" w:rsidRDefault="00273CDC" w:rsidP="00273CDC">
      <w:pPr>
        <w:pStyle w:val="BodyContactInfo"/>
        <w:numPr>
          <w:ilvl w:val="0"/>
          <w:numId w:val="49"/>
        </w:numPr>
        <w:rPr>
          <w:rFonts w:ascii="Calibri" w:hAnsi="Calibri" w:cs="Calibri"/>
          <w:sz w:val="22"/>
          <w:szCs w:val="22"/>
          <w:lang w:val="en-IN"/>
        </w:rPr>
      </w:pPr>
      <w:r w:rsidRPr="00273CDC">
        <w:rPr>
          <w:rFonts w:ascii="Calibri" w:hAnsi="Calibri" w:cs="Calibri"/>
          <w:sz w:val="22"/>
          <w:szCs w:val="22"/>
          <w:lang w:val="en-IN"/>
        </w:rPr>
        <w:t>Simulate exam-day conditions for mental readiness.</w:t>
      </w:r>
    </w:p>
    <w:p w14:paraId="4367AEEB" w14:textId="77777777" w:rsidR="00273CDC" w:rsidRPr="00273CDC" w:rsidRDefault="00273CDC" w:rsidP="00273CDC">
      <w:pPr>
        <w:pStyle w:val="BodyContactInfo"/>
        <w:numPr>
          <w:ilvl w:val="0"/>
          <w:numId w:val="49"/>
        </w:numPr>
        <w:rPr>
          <w:rFonts w:ascii="Calibri" w:hAnsi="Calibri" w:cs="Calibri"/>
          <w:sz w:val="22"/>
          <w:szCs w:val="22"/>
          <w:lang w:val="en-IN"/>
        </w:rPr>
      </w:pPr>
      <w:r w:rsidRPr="00273CDC">
        <w:rPr>
          <w:rFonts w:ascii="Calibri" w:hAnsi="Calibri" w:cs="Calibri"/>
          <w:sz w:val="22"/>
          <w:szCs w:val="22"/>
          <w:lang w:val="en-IN"/>
        </w:rPr>
        <w:t>Build a personalized confidence and stress-management plan.</w:t>
      </w:r>
    </w:p>
    <w:p w14:paraId="7BAE3440" w14:textId="4B31F8CC" w:rsidR="00273CDC" w:rsidRPr="00273CDC" w:rsidRDefault="00273CDC" w:rsidP="00273CDC">
      <w:pPr>
        <w:pStyle w:val="BodyContactInfo"/>
        <w:rPr>
          <w:rFonts w:ascii="Calibri" w:hAnsi="Calibri" w:cs="Calibri"/>
          <w:sz w:val="22"/>
          <w:szCs w:val="22"/>
          <w:lang w:val="en-IN"/>
        </w:rPr>
      </w:pPr>
    </w:p>
    <w:p w14:paraId="65177502"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Learning Outcomes</w:t>
      </w:r>
    </w:p>
    <w:p w14:paraId="4FF0AE02" w14:textId="77777777" w:rsidR="00273CDC" w:rsidRPr="00273CDC" w:rsidRDefault="00273CDC" w:rsidP="00273CDC">
      <w:pPr>
        <w:pStyle w:val="BodyContactInfo"/>
        <w:numPr>
          <w:ilvl w:val="0"/>
          <w:numId w:val="50"/>
        </w:numPr>
        <w:rPr>
          <w:rFonts w:ascii="Calibri" w:hAnsi="Calibri" w:cs="Calibri"/>
          <w:sz w:val="22"/>
          <w:szCs w:val="22"/>
          <w:lang w:val="en-IN"/>
        </w:rPr>
      </w:pPr>
      <w:r w:rsidRPr="00273CDC">
        <w:rPr>
          <w:rFonts w:ascii="Calibri" w:hAnsi="Calibri" w:cs="Calibri"/>
          <w:sz w:val="22"/>
          <w:szCs w:val="22"/>
          <w:lang w:val="en-IN"/>
        </w:rPr>
        <w:t>Reduced exam anxiety and improved calmness under pressure.</w:t>
      </w:r>
    </w:p>
    <w:p w14:paraId="5F506C39" w14:textId="77777777" w:rsidR="00273CDC" w:rsidRPr="00273CDC" w:rsidRDefault="00273CDC" w:rsidP="00273CDC">
      <w:pPr>
        <w:pStyle w:val="BodyContactInfo"/>
        <w:numPr>
          <w:ilvl w:val="0"/>
          <w:numId w:val="50"/>
        </w:numPr>
        <w:rPr>
          <w:rFonts w:ascii="Calibri" w:hAnsi="Calibri" w:cs="Calibri"/>
          <w:sz w:val="22"/>
          <w:szCs w:val="22"/>
          <w:lang w:val="en-IN"/>
        </w:rPr>
      </w:pPr>
      <w:r w:rsidRPr="00273CDC">
        <w:rPr>
          <w:rFonts w:ascii="Calibri" w:hAnsi="Calibri" w:cs="Calibri"/>
          <w:sz w:val="22"/>
          <w:szCs w:val="22"/>
          <w:lang w:val="en-IN"/>
        </w:rPr>
        <w:t>Enhanced self-confidence and exam-day readiness.</w:t>
      </w:r>
    </w:p>
    <w:p w14:paraId="2B54BD52" w14:textId="77777777" w:rsidR="00273CDC" w:rsidRPr="00273CDC" w:rsidRDefault="00273CDC" w:rsidP="00273CDC">
      <w:pPr>
        <w:pStyle w:val="BodyContactInfo"/>
        <w:numPr>
          <w:ilvl w:val="0"/>
          <w:numId w:val="50"/>
        </w:numPr>
        <w:rPr>
          <w:rFonts w:ascii="Calibri" w:hAnsi="Calibri" w:cs="Calibri"/>
          <w:sz w:val="22"/>
          <w:szCs w:val="22"/>
          <w:lang w:val="en-IN"/>
        </w:rPr>
      </w:pPr>
      <w:r w:rsidRPr="00273CDC">
        <w:rPr>
          <w:rFonts w:ascii="Calibri" w:hAnsi="Calibri" w:cs="Calibri"/>
          <w:sz w:val="22"/>
          <w:szCs w:val="22"/>
          <w:lang w:val="en-IN"/>
        </w:rPr>
        <w:t>Ability to remain focused and composed during competency-based questions.</w:t>
      </w:r>
    </w:p>
    <w:p w14:paraId="6CEFBADE" w14:textId="19757C65" w:rsidR="00273CDC" w:rsidRPr="00273CDC" w:rsidRDefault="00273CDC" w:rsidP="00273CDC">
      <w:pPr>
        <w:pStyle w:val="BodyContactInfo"/>
        <w:rPr>
          <w:rFonts w:ascii="Calibri" w:hAnsi="Calibri" w:cs="Calibri"/>
          <w:sz w:val="22"/>
          <w:szCs w:val="22"/>
          <w:lang w:val="en-IN"/>
        </w:rPr>
      </w:pPr>
    </w:p>
    <w:p w14:paraId="43E0CCCF"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Key Takeaways</w:t>
      </w:r>
    </w:p>
    <w:p w14:paraId="221E0C46" w14:textId="77777777" w:rsidR="00273CDC" w:rsidRPr="00273CDC" w:rsidRDefault="00273CDC" w:rsidP="00273CDC">
      <w:pPr>
        <w:pStyle w:val="BodyContactInfo"/>
        <w:numPr>
          <w:ilvl w:val="0"/>
          <w:numId w:val="51"/>
        </w:numPr>
        <w:rPr>
          <w:rFonts w:ascii="Calibri" w:hAnsi="Calibri" w:cs="Calibri"/>
          <w:sz w:val="22"/>
          <w:szCs w:val="22"/>
          <w:lang w:val="en-IN"/>
        </w:rPr>
      </w:pPr>
      <w:r w:rsidRPr="00273CDC">
        <w:rPr>
          <w:rFonts w:ascii="Calibri" w:hAnsi="Calibri" w:cs="Calibri"/>
          <w:sz w:val="22"/>
          <w:szCs w:val="22"/>
          <w:lang w:val="en-IN"/>
        </w:rPr>
        <w:t>Stress-busting toolkit for TET exam day.</w:t>
      </w:r>
    </w:p>
    <w:p w14:paraId="75C9A28F" w14:textId="77777777" w:rsidR="00273CDC" w:rsidRPr="00273CDC" w:rsidRDefault="00273CDC" w:rsidP="00273CDC">
      <w:pPr>
        <w:pStyle w:val="BodyContactInfo"/>
        <w:numPr>
          <w:ilvl w:val="0"/>
          <w:numId w:val="51"/>
        </w:numPr>
        <w:rPr>
          <w:rFonts w:ascii="Calibri" w:hAnsi="Calibri" w:cs="Calibri"/>
          <w:sz w:val="22"/>
          <w:szCs w:val="22"/>
          <w:lang w:val="en-IN"/>
        </w:rPr>
      </w:pPr>
      <w:r w:rsidRPr="00273CDC">
        <w:rPr>
          <w:rFonts w:ascii="Calibri" w:hAnsi="Calibri" w:cs="Calibri"/>
          <w:sz w:val="22"/>
          <w:szCs w:val="22"/>
          <w:lang w:val="en-IN"/>
        </w:rPr>
        <w:t>Personalized mentoring and confidence-building guidance.</w:t>
      </w:r>
    </w:p>
    <w:p w14:paraId="536E2C94" w14:textId="77777777" w:rsidR="00273CDC" w:rsidRPr="00273CDC" w:rsidRDefault="00273CDC" w:rsidP="00273CDC">
      <w:pPr>
        <w:pStyle w:val="BodyContactInfo"/>
        <w:numPr>
          <w:ilvl w:val="0"/>
          <w:numId w:val="51"/>
        </w:numPr>
        <w:rPr>
          <w:rFonts w:ascii="Calibri" w:hAnsi="Calibri" w:cs="Calibri"/>
          <w:sz w:val="22"/>
          <w:szCs w:val="22"/>
          <w:lang w:val="en-IN"/>
        </w:rPr>
      </w:pPr>
      <w:r w:rsidRPr="00273CDC">
        <w:rPr>
          <w:rFonts w:ascii="Calibri" w:hAnsi="Calibri" w:cs="Calibri"/>
          <w:sz w:val="22"/>
          <w:szCs w:val="22"/>
          <w:lang w:val="en-IN"/>
        </w:rPr>
        <w:t>Role-play simulations to mirror exam conditions.</w:t>
      </w:r>
    </w:p>
    <w:p w14:paraId="44B10182" w14:textId="77777777" w:rsidR="00273CDC" w:rsidRPr="00273CDC" w:rsidRDefault="00273CDC" w:rsidP="00273CDC">
      <w:pPr>
        <w:pStyle w:val="BodyContactInfo"/>
        <w:numPr>
          <w:ilvl w:val="0"/>
          <w:numId w:val="51"/>
        </w:numPr>
        <w:rPr>
          <w:rFonts w:ascii="Calibri" w:hAnsi="Calibri" w:cs="Calibri"/>
          <w:sz w:val="22"/>
          <w:szCs w:val="22"/>
          <w:lang w:val="en-IN"/>
        </w:rPr>
      </w:pPr>
      <w:r w:rsidRPr="00273CDC">
        <w:rPr>
          <w:rFonts w:ascii="Calibri" w:hAnsi="Calibri" w:cs="Calibri"/>
          <w:sz w:val="22"/>
          <w:szCs w:val="22"/>
          <w:lang w:val="en-IN"/>
        </w:rPr>
        <w:t>Readiness assessment and final preparation plan.</w:t>
      </w:r>
    </w:p>
    <w:p w14:paraId="5593A69A" w14:textId="57BA199D" w:rsidR="00273CDC" w:rsidRPr="00273CDC" w:rsidRDefault="00273CDC" w:rsidP="00273CDC">
      <w:pPr>
        <w:pStyle w:val="BodyContactInfo"/>
        <w:rPr>
          <w:rFonts w:ascii="Calibri" w:hAnsi="Calibri" w:cs="Calibri"/>
          <w:sz w:val="22"/>
          <w:szCs w:val="22"/>
          <w:lang w:val="en-IN"/>
        </w:rPr>
      </w:pPr>
    </w:p>
    <w:p w14:paraId="1C6B3BA3"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Key Skills Gained</w:t>
      </w:r>
    </w:p>
    <w:p w14:paraId="58DB9FF3" w14:textId="77777777" w:rsidR="00273CDC" w:rsidRPr="00273CDC" w:rsidRDefault="00273CDC" w:rsidP="00273CDC">
      <w:pPr>
        <w:pStyle w:val="BodyContactInfo"/>
        <w:numPr>
          <w:ilvl w:val="0"/>
          <w:numId w:val="52"/>
        </w:numPr>
        <w:rPr>
          <w:rFonts w:ascii="Calibri" w:hAnsi="Calibri" w:cs="Calibri"/>
          <w:sz w:val="22"/>
          <w:szCs w:val="22"/>
          <w:lang w:val="en-IN"/>
        </w:rPr>
      </w:pPr>
      <w:r w:rsidRPr="00273CDC">
        <w:rPr>
          <w:rFonts w:ascii="Calibri" w:hAnsi="Calibri" w:cs="Calibri"/>
          <w:sz w:val="22"/>
          <w:szCs w:val="22"/>
          <w:lang w:val="en-IN"/>
        </w:rPr>
        <w:t>Stress and anxiety management</w:t>
      </w:r>
    </w:p>
    <w:p w14:paraId="7C940EE8" w14:textId="77777777" w:rsidR="00273CDC" w:rsidRPr="00273CDC" w:rsidRDefault="00273CDC" w:rsidP="00273CDC">
      <w:pPr>
        <w:pStyle w:val="BodyContactInfo"/>
        <w:numPr>
          <w:ilvl w:val="0"/>
          <w:numId w:val="52"/>
        </w:numPr>
        <w:rPr>
          <w:rFonts w:ascii="Calibri" w:hAnsi="Calibri" w:cs="Calibri"/>
          <w:sz w:val="22"/>
          <w:szCs w:val="22"/>
          <w:lang w:val="en-IN"/>
        </w:rPr>
      </w:pPr>
      <w:r w:rsidRPr="00273CDC">
        <w:rPr>
          <w:rFonts w:ascii="Calibri" w:hAnsi="Calibri" w:cs="Calibri"/>
          <w:sz w:val="22"/>
          <w:szCs w:val="22"/>
          <w:lang w:val="en-IN"/>
        </w:rPr>
        <w:t>Confidence building</w:t>
      </w:r>
    </w:p>
    <w:p w14:paraId="570CCE1F" w14:textId="77777777" w:rsidR="00273CDC" w:rsidRPr="00273CDC" w:rsidRDefault="00273CDC" w:rsidP="00273CDC">
      <w:pPr>
        <w:pStyle w:val="BodyContactInfo"/>
        <w:numPr>
          <w:ilvl w:val="0"/>
          <w:numId w:val="52"/>
        </w:numPr>
        <w:rPr>
          <w:rFonts w:ascii="Calibri" w:hAnsi="Calibri" w:cs="Calibri"/>
          <w:sz w:val="22"/>
          <w:szCs w:val="22"/>
          <w:lang w:val="en-IN"/>
        </w:rPr>
      </w:pPr>
      <w:r w:rsidRPr="00273CDC">
        <w:rPr>
          <w:rFonts w:ascii="Calibri" w:hAnsi="Calibri" w:cs="Calibri"/>
          <w:sz w:val="22"/>
          <w:szCs w:val="22"/>
          <w:lang w:val="en-IN"/>
        </w:rPr>
        <w:t>Exam temperament control</w:t>
      </w:r>
    </w:p>
    <w:p w14:paraId="214C4E36" w14:textId="77777777" w:rsidR="00273CDC" w:rsidRPr="00273CDC" w:rsidRDefault="00273CDC" w:rsidP="00273CDC">
      <w:pPr>
        <w:pStyle w:val="BodyContactInfo"/>
        <w:numPr>
          <w:ilvl w:val="0"/>
          <w:numId w:val="52"/>
        </w:numPr>
        <w:rPr>
          <w:rFonts w:ascii="Calibri" w:hAnsi="Calibri" w:cs="Calibri"/>
          <w:sz w:val="22"/>
          <w:szCs w:val="22"/>
          <w:lang w:val="en-IN"/>
        </w:rPr>
      </w:pPr>
      <w:r w:rsidRPr="00273CDC">
        <w:rPr>
          <w:rFonts w:ascii="Calibri" w:hAnsi="Calibri" w:cs="Calibri"/>
          <w:sz w:val="22"/>
          <w:szCs w:val="22"/>
          <w:lang w:val="en-IN"/>
        </w:rPr>
        <w:t>Focus and concentration techniques</w:t>
      </w:r>
    </w:p>
    <w:p w14:paraId="07612405" w14:textId="77777777" w:rsidR="00273CDC" w:rsidRPr="00273CDC" w:rsidRDefault="00273CDC" w:rsidP="00273CDC">
      <w:pPr>
        <w:pStyle w:val="BodyContactInfo"/>
        <w:numPr>
          <w:ilvl w:val="0"/>
          <w:numId w:val="52"/>
        </w:numPr>
        <w:rPr>
          <w:rFonts w:ascii="Calibri" w:hAnsi="Calibri" w:cs="Calibri"/>
          <w:sz w:val="22"/>
          <w:szCs w:val="22"/>
          <w:lang w:val="en-IN"/>
        </w:rPr>
      </w:pPr>
      <w:r w:rsidRPr="00273CDC">
        <w:rPr>
          <w:rFonts w:ascii="Calibri" w:hAnsi="Calibri" w:cs="Calibri"/>
          <w:sz w:val="22"/>
          <w:szCs w:val="22"/>
          <w:lang w:val="en-IN"/>
        </w:rPr>
        <w:t>Resilience under high-stakes conditions</w:t>
      </w:r>
    </w:p>
    <w:p w14:paraId="34AF8259" w14:textId="4CFE6D76" w:rsidR="00273CDC" w:rsidRPr="00273CDC" w:rsidRDefault="00273CDC" w:rsidP="00273CDC">
      <w:pPr>
        <w:pStyle w:val="BodyContactInfo"/>
        <w:rPr>
          <w:rFonts w:ascii="Calibri" w:hAnsi="Calibri" w:cs="Calibri"/>
          <w:sz w:val="22"/>
          <w:szCs w:val="22"/>
          <w:lang w:val="en-IN"/>
        </w:rPr>
      </w:pPr>
    </w:p>
    <w:p w14:paraId="4C286274"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Course Modules</w:t>
      </w:r>
    </w:p>
    <w:p w14:paraId="4455D8FA" w14:textId="77777777" w:rsidR="00273CDC" w:rsidRPr="00273CDC" w:rsidRDefault="00273CDC" w:rsidP="00273CDC">
      <w:pPr>
        <w:pStyle w:val="BodyContactInfo"/>
        <w:rPr>
          <w:rFonts w:ascii="Calibri" w:hAnsi="Calibri" w:cs="Calibri"/>
          <w:b/>
          <w:bCs/>
          <w:sz w:val="22"/>
          <w:szCs w:val="22"/>
          <w:lang w:val="en-IN"/>
        </w:rPr>
      </w:pPr>
      <w:r w:rsidRPr="00273CDC">
        <w:rPr>
          <w:rFonts w:ascii="Calibri" w:hAnsi="Calibri" w:cs="Calibri"/>
          <w:b/>
          <w:bCs/>
          <w:sz w:val="22"/>
          <w:szCs w:val="22"/>
          <w:lang w:val="en-IN"/>
        </w:rPr>
        <w:t>Module 1: Building the Right Mindset</w:t>
      </w:r>
    </w:p>
    <w:p w14:paraId="2C71CAAF"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t>Subtopics:</w:t>
      </w:r>
    </w:p>
    <w:p w14:paraId="24796994" w14:textId="77777777" w:rsidR="00273CDC" w:rsidRPr="00273CDC" w:rsidRDefault="00273CDC" w:rsidP="00273CDC">
      <w:pPr>
        <w:pStyle w:val="BodyContactInfo"/>
        <w:numPr>
          <w:ilvl w:val="0"/>
          <w:numId w:val="53"/>
        </w:numPr>
        <w:rPr>
          <w:rFonts w:ascii="Calibri" w:hAnsi="Calibri" w:cs="Calibri"/>
          <w:sz w:val="22"/>
          <w:szCs w:val="22"/>
          <w:lang w:val="en-IN"/>
        </w:rPr>
      </w:pPr>
      <w:r w:rsidRPr="00273CDC">
        <w:rPr>
          <w:rFonts w:ascii="Calibri" w:hAnsi="Calibri" w:cs="Calibri"/>
          <w:sz w:val="22"/>
          <w:szCs w:val="22"/>
          <w:lang w:val="en-IN"/>
        </w:rPr>
        <w:t>Understanding exam anxiety and its triggers</w:t>
      </w:r>
    </w:p>
    <w:p w14:paraId="60D4099D" w14:textId="77777777" w:rsidR="00273CDC" w:rsidRPr="00273CDC" w:rsidRDefault="00273CDC" w:rsidP="00273CDC">
      <w:pPr>
        <w:pStyle w:val="BodyContactInfo"/>
        <w:numPr>
          <w:ilvl w:val="0"/>
          <w:numId w:val="53"/>
        </w:numPr>
        <w:rPr>
          <w:rFonts w:ascii="Calibri" w:hAnsi="Calibri" w:cs="Calibri"/>
          <w:sz w:val="22"/>
          <w:szCs w:val="22"/>
          <w:lang w:val="en-IN"/>
        </w:rPr>
      </w:pPr>
      <w:r w:rsidRPr="00273CDC">
        <w:rPr>
          <w:rFonts w:ascii="Calibri" w:hAnsi="Calibri" w:cs="Calibri"/>
          <w:sz w:val="22"/>
          <w:szCs w:val="22"/>
          <w:lang w:val="en-IN"/>
        </w:rPr>
        <w:t>Importance of positive mindset in high-stakes exams</w:t>
      </w:r>
    </w:p>
    <w:p w14:paraId="4181A460" w14:textId="77777777" w:rsidR="00273CDC" w:rsidRPr="00273CDC" w:rsidRDefault="00273CDC" w:rsidP="00273CDC">
      <w:pPr>
        <w:pStyle w:val="BodyContactInfo"/>
        <w:numPr>
          <w:ilvl w:val="0"/>
          <w:numId w:val="53"/>
        </w:numPr>
        <w:rPr>
          <w:rFonts w:ascii="Calibri" w:hAnsi="Calibri" w:cs="Calibri"/>
          <w:sz w:val="22"/>
          <w:szCs w:val="22"/>
          <w:lang w:val="en-IN"/>
        </w:rPr>
      </w:pPr>
      <w:r w:rsidRPr="00273CDC">
        <w:rPr>
          <w:rFonts w:ascii="Calibri" w:hAnsi="Calibri" w:cs="Calibri"/>
          <w:sz w:val="22"/>
          <w:szCs w:val="22"/>
          <w:lang w:val="en-IN"/>
        </w:rPr>
        <w:lastRenderedPageBreak/>
        <w:t>Growth mindset principles for educators</w:t>
      </w:r>
    </w:p>
    <w:p w14:paraId="258BD6A3" w14:textId="77777777" w:rsidR="00273CDC" w:rsidRPr="00273CDC" w:rsidRDefault="00273CDC" w:rsidP="00273CDC">
      <w:pPr>
        <w:pStyle w:val="BodyContactInfo"/>
        <w:numPr>
          <w:ilvl w:val="0"/>
          <w:numId w:val="53"/>
        </w:numPr>
        <w:rPr>
          <w:rFonts w:ascii="Calibri" w:hAnsi="Calibri" w:cs="Calibri"/>
          <w:sz w:val="22"/>
          <w:szCs w:val="22"/>
          <w:lang w:val="en-IN"/>
        </w:rPr>
      </w:pPr>
      <w:r w:rsidRPr="00273CDC">
        <w:rPr>
          <w:rFonts w:ascii="Calibri" w:hAnsi="Calibri" w:cs="Calibri"/>
          <w:sz w:val="22"/>
          <w:szCs w:val="22"/>
          <w:lang w:val="en-IN"/>
        </w:rPr>
        <w:t>Reframing exam as an opportunity</w:t>
      </w:r>
    </w:p>
    <w:p w14:paraId="00B5E3F1" w14:textId="77777777" w:rsidR="00273CDC" w:rsidRPr="00273CDC" w:rsidRDefault="00273CDC" w:rsidP="00273CDC">
      <w:pPr>
        <w:pStyle w:val="BodyContactInfo"/>
        <w:numPr>
          <w:ilvl w:val="0"/>
          <w:numId w:val="53"/>
        </w:numPr>
        <w:rPr>
          <w:rFonts w:ascii="Calibri" w:hAnsi="Calibri" w:cs="Calibri"/>
          <w:sz w:val="22"/>
          <w:szCs w:val="22"/>
          <w:lang w:val="en-IN"/>
        </w:rPr>
      </w:pPr>
      <w:r w:rsidRPr="00273CDC">
        <w:rPr>
          <w:rFonts w:ascii="Calibri" w:hAnsi="Calibri" w:cs="Calibri"/>
          <w:sz w:val="22"/>
          <w:szCs w:val="22"/>
          <w:lang w:val="en-IN"/>
        </w:rPr>
        <w:t>Confidence journaling exercise</w:t>
      </w:r>
    </w:p>
    <w:p w14:paraId="5CF634EB"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t>Objective:</w:t>
      </w:r>
      <w:r w:rsidRPr="00273CDC">
        <w:rPr>
          <w:rFonts w:ascii="Calibri" w:hAnsi="Calibri" w:cs="Calibri"/>
          <w:sz w:val="22"/>
          <w:szCs w:val="22"/>
          <w:lang w:val="en-IN"/>
        </w:rPr>
        <w:t xml:space="preserve"> Establish a positive and resilient exam mindset.</w:t>
      </w:r>
      <w:r w:rsidRPr="00273CDC">
        <w:rPr>
          <w:rFonts w:ascii="Calibri" w:hAnsi="Calibri" w:cs="Calibri"/>
          <w:sz w:val="22"/>
          <w:szCs w:val="22"/>
          <w:lang w:val="en-IN"/>
        </w:rPr>
        <w:br/>
      </w:r>
      <w:r w:rsidRPr="00273CDC">
        <w:rPr>
          <w:rFonts w:ascii="Calibri" w:hAnsi="Calibri" w:cs="Calibri"/>
          <w:b/>
          <w:bCs/>
          <w:sz w:val="22"/>
          <w:szCs w:val="22"/>
          <w:lang w:val="en-IN"/>
        </w:rPr>
        <w:t>Outcome:</w:t>
      </w:r>
      <w:r w:rsidRPr="00273CDC">
        <w:rPr>
          <w:rFonts w:ascii="Calibri" w:hAnsi="Calibri" w:cs="Calibri"/>
          <w:sz w:val="22"/>
          <w:szCs w:val="22"/>
          <w:lang w:val="en-IN"/>
        </w:rPr>
        <w:t xml:space="preserve"> Learners recognize and control negative exam thoughts.</w:t>
      </w:r>
      <w:r w:rsidRPr="00273CDC">
        <w:rPr>
          <w:rFonts w:ascii="Calibri" w:hAnsi="Calibri" w:cs="Calibri"/>
          <w:sz w:val="22"/>
          <w:szCs w:val="22"/>
          <w:lang w:val="en-IN"/>
        </w:rPr>
        <w:br/>
      </w:r>
      <w:r w:rsidRPr="00273CDC">
        <w:rPr>
          <w:rFonts w:ascii="Calibri" w:hAnsi="Calibri" w:cs="Calibri"/>
          <w:b/>
          <w:bCs/>
          <w:sz w:val="22"/>
          <w:szCs w:val="22"/>
          <w:lang w:val="en-IN"/>
        </w:rPr>
        <w:t>Key Skills:</w:t>
      </w:r>
      <w:r w:rsidRPr="00273CDC">
        <w:rPr>
          <w:rFonts w:ascii="Calibri" w:hAnsi="Calibri" w:cs="Calibri"/>
          <w:sz w:val="22"/>
          <w:szCs w:val="22"/>
          <w:lang w:val="en-IN"/>
        </w:rPr>
        <w:t xml:space="preserve"> Growth mindset, emotional regulation</w:t>
      </w:r>
    </w:p>
    <w:p w14:paraId="6C590731" w14:textId="478B7B1A" w:rsidR="00273CDC" w:rsidRPr="00273CDC" w:rsidRDefault="00273CDC" w:rsidP="00273CDC">
      <w:pPr>
        <w:pStyle w:val="BodyContactInfo"/>
        <w:rPr>
          <w:rFonts w:ascii="Calibri" w:hAnsi="Calibri" w:cs="Calibri"/>
          <w:sz w:val="22"/>
          <w:szCs w:val="22"/>
          <w:lang w:val="en-IN"/>
        </w:rPr>
      </w:pPr>
    </w:p>
    <w:p w14:paraId="2E75D6B7" w14:textId="77777777" w:rsidR="00273CDC" w:rsidRPr="00273CDC" w:rsidRDefault="00273CDC" w:rsidP="00273CDC">
      <w:pPr>
        <w:pStyle w:val="BodyContactInfo"/>
        <w:rPr>
          <w:rFonts w:ascii="Calibri" w:hAnsi="Calibri" w:cs="Calibri"/>
          <w:b/>
          <w:bCs/>
          <w:sz w:val="22"/>
          <w:szCs w:val="22"/>
          <w:lang w:val="en-IN"/>
        </w:rPr>
      </w:pPr>
      <w:r w:rsidRPr="00273CDC">
        <w:rPr>
          <w:rFonts w:ascii="Calibri" w:hAnsi="Calibri" w:cs="Calibri"/>
          <w:b/>
          <w:bCs/>
          <w:sz w:val="22"/>
          <w:szCs w:val="22"/>
          <w:lang w:val="en-IN"/>
        </w:rPr>
        <w:t>Module 2: Stress Management Toolkit</w:t>
      </w:r>
    </w:p>
    <w:p w14:paraId="79BB0451"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t>Subtopics:</w:t>
      </w:r>
    </w:p>
    <w:p w14:paraId="16A18F77" w14:textId="77777777" w:rsidR="00273CDC" w:rsidRPr="00273CDC" w:rsidRDefault="00273CDC" w:rsidP="00273CDC">
      <w:pPr>
        <w:pStyle w:val="BodyContactInfo"/>
        <w:numPr>
          <w:ilvl w:val="0"/>
          <w:numId w:val="54"/>
        </w:numPr>
        <w:rPr>
          <w:rFonts w:ascii="Calibri" w:hAnsi="Calibri" w:cs="Calibri"/>
          <w:sz w:val="22"/>
          <w:szCs w:val="22"/>
          <w:lang w:val="en-IN"/>
        </w:rPr>
      </w:pPr>
      <w:r w:rsidRPr="00273CDC">
        <w:rPr>
          <w:rFonts w:ascii="Calibri" w:hAnsi="Calibri" w:cs="Calibri"/>
          <w:sz w:val="22"/>
          <w:szCs w:val="22"/>
          <w:lang w:val="en-IN"/>
        </w:rPr>
        <w:t>Breathing and mindfulness techniques</w:t>
      </w:r>
    </w:p>
    <w:p w14:paraId="4F097B68" w14:textId="77777777" w:rsidR="00273CDC" w:rsidRPr="00273CDC" w:rsidRDefault="00273CDC" w:rsidP="00273CDC">
      <w:pPr>
        <w:pStyle w:val="BodyContactInfo"/>
        <w:numPr>
          <w:ilvl w:val="0"/>
          <w:numId w:val="54"/>
        </w:numPr>
        <w:rPr>
          <w:rFonts w:ascii="Calibri" w:hAnsi="Calibri" w:cs="Calibri"/>
          <w:sz w:val="22"/>
          <w:szCs w:val="22"/>
          <w:lang w:val="en-IN"/>
        </w:rPr>
      </w:pPr>
      <w:r w:rsidRPr="00273CDC">
        <w:rPr>
          <w:rFonts w:ascii="Calibri" w:hAnsi="Calibri" w:cs="Calibri"/>
          <w:sz w:val="22"/>
          <w:szCs w:val="22"/>
          <w:lang w:val="en-IN"/>
        </w:rPr>
        <w:t>Relaxation practices before and during exams</w:t>
      </w:r>
    </w:p>
    <w:p w14:paraId="39D020F2" w14:textId="77777777" w:rsidR="00273CDC" w:rsidRPr="00273CDC" w:rsidRDefault="00273CDC" w:rsidP="00273CDC">
      <w:pPr>
        <w:pStyle w:val="BodyContactInfo"/>
        <w:numPr>
          <w:ilvl w:val="0"/>
          <w:numId w:val="54"/>
        </w:numPr>
        <w:rPr>
          <w:rFonts w:ascii="Calibri" w:hAnsi="Calibri" w:cs="Calibri"/>
          <w:sz w:val="22"/>
          <w:szCs w:val="22"/>
          <w:lang w:val="en-IN"/>
        </w:rPr>
      </w:pPr>
      <w:r w:rsidRPr="00273CDC">
        <w:rPr>
          <w:rFonts w:ascii="Calibri" w:hAnsi="Calibri" w:cs="Calibri"/>
          <w:sz w:val="22"/>
          <w:szCs w:val="22"/>
          <w:lang w:val="en-IN"/>
        </w:rPr>
        <w:t>Quick “reset” strategies in moments of stress</w:t>
      </w:r>
    </w:p>
    <w:p w14:paraId="008CA76E" w14:textId="77777777" w:rsidR="00273CDC" w:rsidRPr="00273CDC" w:rsidRDefault="00273CDC" w:rsidP="00273CDC">
      <w:pPr>
        <w:pStyle w:val="BodyContactInfo"/>
        <w:numPr>
          <w:ilvl w:val="0"/>
          <w:numId w:val="54"/>
        </w:numPr>
        <w:rPr>
          <w:rFonts w:ascii="Calibri" w:hAnsi="Calibri" w:cs="Calibri"/>
          <w:sz w:val="22"/>
          <w:szCs w:val="22"/>
          <w:lang w:val="en-IN"/>
        </w:rPr>
      </w:pPr>
      <w:r w:rsidRPr="00273CDC">
        <w:rPr>
          <w:rFonts w:ascii="Calibri" w:hAnsi="Calibri" w:cs="Calibri"/>
          <w:sz w:val="22"/>
          <w:szCs w:val="22"/>
          <w:lang w:val="en-IN"/>
        </w:rPr>
        <w:t>Balancing preparation with rest</w:t>
      </w:r>
    </w:p>
    <w:p w14:paraId="2EFFCD53" w14:textId="77777777" w:rsidR="00273CDC" w:rsidRPr="00273CDC" w:rsidRDefault="00273CDC" w:rsidP="00273CDC">
      <w:pPr>
        <w:pStyle w:val="BodyContactInfo"/>
        <w:numPr>
          <w:ilvl w:val="0"/>
          <w:numId w:val="54"/>
        </w:numPr>
        <w:rPr>
          <w:rFonts w:ascii="Calibri" w:hAnsi="Calibri" w:cs="Calibri"/>
          <w:sz w:val="22"/>
          <w:szCs w:val="22"/>
          <w:lang w:val="en-IN"/>
        </w:rPr>
      </w:pPr>
      <w:r w:rsidRPr="00273CDC">
        <w:rPr>
          <w:rFonts w:ascii="Calibri" w:hAnsi="Calibri" w:cs="Calibri"/>
          <w:sz w:val="22"/>
          <w:szCs w:val="22"/>
          <w:lang w:val="en-IN"/>
        </w:rPr>
        <w:t>Practical exercises for daily stress relief</w:t>
      </w:r>
    </w:p>
    <w:p w14:paraId="2674C2FF"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t>Objective:</w:t>
      </w:r>
      <w:r w:rsidRPr="00273CDC">
        <w:rPr>
          <w:rFonts w:ascii="Calibri" w:hAnsi="Calibri" w:cs="Calibri"/>
          <w:sz w:val="22"/>
          <w:szCs w:val="22"/>
          <w:lang w:val="en-IN"/>
        </w:rPr>
        <w:t xml:space="preserve"> Provide actionable tools for stress management.</w:t>
      </w:r>
      <w:r w:rsidRPr="00273CDC">
        <w:rPr>
          <w:rFonts w:ascii="Calibri" w:hAnsi="Calibri" w:cs="Calibri"/>
          <w:sz w:val="22"/>
          <w:szCs w:val="22"/>
          <w:lang w:val="en-IN"/>
        </w:rPr>
        <w:br/>
      </w:r>
      <w:r w:rsidRPr="00273CDC">
        <w:rPr>
          <w:rFonts w:ascii="Calibri" w:hAnsi="Calibri" w:cs="Calibri"/>
          <w:b/>
          <w:bCs/>
          <w:sz w:val="22"/>
          <w:szCs w:val="22"/>
          <w:lang w:val="en-IN"/>
        </w:rPr>
        <w:t>Outcome:</w:t>
      </w:r>
      <w:r w:rsidRPr="00273CDC">
        <w:rPr>
          <w:rFonts w:ascii="Calibri" w:hAnsi="Calibri" w:cs="Calibri"/>
          <w:sz w:val="22"/>
          <w:szCs w:val="22"/>
          <w:lang w:val="en-IN"/>
        </w:rPr>
        <w:t xml:space="preserve"> Participants reduce anxiety and stay calm under exam pressure.</w:t>
      </w:r>
      <w:r w:rsidRPr="00273CDC">
        <w:rPr>
          <w:rFonts w:ascii="Calibri" w:hAnsi="Calibri" w:cs="Calibri"/>
          <w:sz w:val="22"/>
          <w:szCs w:val="22"/>
          <w:lang w:val="en-IN"/>
        </w:rPr>
        <w:br/>
      </w:r>
      <w:r w:rsidRPr="00273CDC">
        <w:rPr>
          <w:rFonts w:ascii="Calibri" w:hAnsi="Calibri" w:cs="Calibri"/>
          <w:b/>
          <w:bCs/>
          <w:sz w:val="22"/>
          <w:szCs w:val="22"/>
          <w:lang w:val="en-IN"/>
        </w:rPr>
        <w:t>Key Skills:</w:t>
      </w:r>
      <w:r w:rsidRPr="00273CDC">
        <w:rPr>
          <w:rFonts w:ascii="Calibri" w:hAnsi="Calibri" w:cs="Calibri"/>
          <w:sz w:val="22"/>
          <w:szCs w:val="22"/>
          <w:lang w:val="en-IN"/>
        </w:rPr>
        <w:t xml:space="preserve"> Stress regulation, relaxation mastery</w:t>
      </w:r>
    </w:p>
    <w:p w14:paraId="68696772" w14:textId="5158679B" w:rsidR="00273CDC" w:rsidRPr="00273CDC" w:rsidRDefault="00273CDC" w:rsidP="00273CDC">
      <w:pPr>
        <w:pStyle w:val="BodyContactInfo"/>
        <w:rPr>
          <w:rFonts w:ascii="Calibri" w:hAnsi="Calibri" w:cs="Calibri"/>
          <w:sz w:val="22"/>
          <w:szCs w:val="22"/>
          <w:lang w:val="en-IN"/>
        </w:rPr>
      </w:pPr>
    </w:p>
    <w:p w14:paraId="2EB26874" w14:textId="77777777" w:rsidR="00273CDC" w:rsidRPr="00273CDC" w:rsidRDefault="00273CDC" w:rsidP="00273CDC">
      <w:pPr>
        <w:pStyle w:val="BodyContactInfo"/>
        <w:rPr>
          <w:rFonts w:ascii="Calibri" w:hAnsi="Calibri" w:cs="Calibri"/>
          <w:b/>
          <w:bCs/>
          <w:sz w:val="22"/>
          <w:szCs w:val="22"/>
          <w:lang w:val="en-IN"/>
        </w:rPr>
      </w:pPr>
      <w:r w:rsidRPr="00273CDC">
        <w:rPr>
          <w:rFonts w:ascii="Calibri" w:hAnsi="Calibri" w:cs="Calibri"/>
          <w:b/>
          <w:bCs/>
          <w:sz w:val="22"/>
          <w:szCs w:val="22"/>
          <w:lang w:val="en-IN"/>
        </w:rPr>
        <w:t>Module 3: Confidence Building Through Simulations</w:t>
      </w:r>
    </w:p>
    <w:p w14:paraId="0D5DF8D2"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t>Subtopics:</w:t>
      </w:r>
    </w:p>
    <w:p w14:paraId="691F391F" w14:textId="77777777" w:rsidR="00273CDC" w:rsidRPr="00273CDC" w:rsidRDefault="00273CDC" w:rsidP="00273CDC">
      <w:pPr>
        <w:pStyle w:val="BodyContactInfo"/>
        <w:numPr>
          <w:ilvl w:val="0"/>
          <w:numId w:val="55"/>
        </w:numPr>
        <w:rPr>
          <w:rFonts w:ascii="Calibri" w:hAnsi="Calibri" w:cs="Calibri"/>
          <w:sz w:val="22"/>
          <w:szCs w:val="22"/>
          <w:lang w:val="en-IN"/>
        </w:rPr>
      </w:pPr>
      <w:r w:rsidRPr="00273CDC">
        <w:rPr>
          <w:rFonts w:ascii="Calibri" w:hAnsi="Calibri" w:cs="Calibri"/>
          <w:sz w:val="22"/>
          <w:szCs w:val="22"/>
          <w:lang w:val="en-IN"/>
        </w:rPr>
        <w:t>Live mock exam simulation with time pressure</w:t>
      </w:r>
    </w:p>
    <w:p w14:paraId="6DDF5A3D" w14:textId="77777777" w:rsidR="00273CDC" w:rsidRPr="00273CDC" w:rsidRDefault="00273CDC" w:rsidP="00273CDC">
      <w:pPr>
        <w:pStyle w:val="BodyContactInfo"/>
        <w:numPr>
          <w:ilvl w:val="0"/>
          <w:numId w:val="55"/>
        </w:numPr>
        <w:rPr>
          <w:rFonts w:ascii="Calibri" w:hAnsi="Calibri" w:cs="Calibri"/>
          <w:sz w:val="22"/>
          <w:szCs w:val="22"/>
          <w:lang w:val="en-IN"/>
        </w:rPr>
      </w:pPr>
      <w:r w:rsidRPr="00273CDC">
        <w:rPr>
          <w:rFonts w:ascii="Calibri" w:hAnsi="Calibri" w:cs="Calibri"/>
          <w:sz w:val="22"/>
          <w:szCs w:val="22"/>
          <w:lang w:val="en-IN"/>
        </w:rPr>
        <w:t>Role-play: handling exam hall scenarios</w:t>
      </w:r>
    </w:p>
    <w:p w14:paraId="2C95B94B" w14:textId="77777777" w:rsidR="00273CDC" w:rsidRPr="00273CDC" w:rsidRDefault="00273CDC" w:rsidP="00273CDC">
      <w:pPr>
        <w:pStyle w:val="BodyContactInfo"/>
        <w:numPr>
          <w:ilvl w:val="0"/>
          <w:numId w:val="55"/>
        </w:numPr>
        <w:rPr>
          <w:rFonts w:ascii="Calibri" w:hAnsi="Calibri" w:cs="Calibri"/>
          <w:sz w:val="22"/>
          <w:szCs w:val="22"/>
          <w:lang w:val="en-IN"/>
        </w:rPr>
      </w:pPr>
      <w:r w:rsidRPr="00273CDC">
        <w:rPr>
          <w:rFonts w:ascii="Calibri" w:hAnsi="Calibri" w:cs="Calibri"/>
          <w:sz w:val="22"/>
          <w:szCs w:val="22"/>
          <w:lang w:val="en-IN"/>
        </w:rPr>
        <w:t>Peer review and feedback for confidence building</w:t>
      </w:r>
    </w:p>
    <w:p w14:paraId="06F231B7" w14:textId="77777777" w:rsidR="00273CDC" w:rsidRPr="00273CDC" w:rsidRDefault="00273CDC" w:rsidP="00273CDC">
      <w:pPr>
        <w:pStyle w:val="BodyContactInfo"/>
        <w:numPr>
          <w:ilvl w:val="0"/>
          <w:numId w:val="55"/>
        </w:numPr>
        <w:rPr>
          <w:rFonts w:ascii="Calibri" w:hAnsi="Calibri" w:cs="Calibri"/>
          <w:sz w:val="22"/>
          <w:szCs w:val="22"/>
          <w:lang w:val="en-IN"/>
        </w:rPr>
      </w:pPr>
      <w:r w:rsidRPr="00273CDC">
        <w:rPr>
          <w:rFonts w:ascii="Calibri" w:hAnsi="Calibri" w:cs="Calibri"/>
          <w:sz w:val="22"/>
          <w:szCs w:val="22"/>
          <w:lang w:val="en-IN"/>
        </w:rPr>
        <w:t>Identifying strengths and anchoring confidence in them</w:t>
      </w:r>
    </w:p>
    <w:p w14:paraId="1469E731" w14:textId="77777777" w:rsidR="00273CDC" w:rsidRPr="00273CDC" w:rsidRDefault="00273CDC" w:rsidP="00273CDC">
      <w:pPr>
        <w:pStyle w:val="BodyContactInfo"/>
        <w:numPr>
          <w:ilvl w:val="0"/>
          <w:numId w:val="55"/>
        </w:numPr>
        <w:rPr>
          <w:rFonts w:ascii="Calibri" w:hAnsi="Calibri" w:cs="Calibri"/>
          <w:sz w:val="22"/>
          <w:szCs w:val="22"/>
          <w:lang w:val="en-IN"/>
        </w:rPr>
      </w:pPr>
      <w:r w:rsidRPr="00273CDC">
        <w:rPr>
          <w:rFonts w:ascii="Calibri" w:hAnsi="Calibri" w:cs="Calibri"/>
          <w:sz w:val="22"/>
          <w:szCs w:val="22"/>
          <w:lang w:val="en-IN"/>
        </w:rPr>
        <w:t>Visualization exercises for success</w:t>
      </w:r>
    </w:p>
    <w:p w14:paraId="3DD6EEA2"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t>Objective:</w:t>
      </w:r>
      <w:r w:rsidRPr="00273CDC">
        <w:rPr>
          <w:rFonts w:ascii="Calibri" w:hAnsi="Calibri" w:cs="Calibri"/>
          <w:sz w:val="22"/>
          <w:szCs w:val="22"/>
          <w:lang w:val="en-IN"/>
        </w:rPr>
        <w:t xml:space="preserve"> Build self-confidence through real-like practice.</w:t>
      </w:r>
      <w:r w:rsidRPr="00273CDC">
        <w:rPr>
          <w:rFonts w:ascii="Calibri" w:hAnsi="Calibri" w:cs="Calibri"/>
          <w:sz w:val="22"/>
          <w:szCs w:val="22"/>
          <w:lang w:val="en-IN"/>
        </w:rPr>
        <w:br/>
      </w:r>
      <w:r w:rsidRPr="00273CDC">
        <w:rPr>
          <w:rFonts w:ascii="Calibri" w:hAnsi="Calibri" w:cs="Calibri"/>
          <w:b/>
          <w:bCs/>
          <w:sz w:val="22"/>
          <w:szCs w:val="22"/>
          <w:lang w:val="en-IN"/>
        </w:rPr>
        <w:t>Outcome:</w:t>
      </w:r>
      <w:r w:rsidRPr="00273CDC">
        <w:rPr>
          <w:rFonts w:ascii="Calibri" w:hAnsi="Calibri" w:cs="Calibri"/>
          <w:sz w:val="22"/>
          <w:szCs w:val="22"/>
          <w:lang w:val="en-IN"/>
        </w:rPr>
        <w:t xml:space="preserve"> Educators develop calmness and confidence in simulated exam conditions.</w:t>
      </w:r>
      <w:r w:rsidRPr="00273CDC">
        <w:rPr>
          <w:rFonts w:ascii="Calibri" w:hAnsi="Calibri" w:cs="Calibri"/>
          <w:sz w:val="22"/>
          <w:szCs w:val="22"/>
          <w:lang w:val="en-IN"/>
        </w:rPr>
        <w:br/>
      </w:r>
      <w:r w:rsidRPr="00273CDC">
        <w:rPr>
          <w:rFonts w:ascii="Calibri" w:hAnsi="Calibri" w:cs="Calibri"/>
          <w:b/>
          <w:bCs/>
          <w:sz w:val="22"/>
          <w:szCs w:val="22"/>
          <w:lang w:val="en-IN"/>
        </w:rPr>
        <w:t>Key Skills:</w:t>
      </w:r>
      <w:r w:rsidRPr="00273CDC">
        <w:rPr>
          <w:rFonts w:ascii="Calibri" w:hAnsi="Calibri" w:cs="Calibri"/>
          <w:sz w:val="22"/>
          <w:szCs w:val="22"/>
          <w:lang w:val="en-IN"/>
        </w:rPr>
        <w:t xml:space="preserve"> Exam temperament, visualization, confidence anchoring</w:t>
      </w:r>
    </w:p>
    <w:p w14:paraId="798DA0A7" w14:textId="62F7A3EB" w:rsidR="00273CDC" w:rsidRPr="00273CDC" w:rsidRDefault="00273CDC" w:rsidP="00273CDC">
      <w:pPr>
        <w:pStyle w:val="BodyContactInfo"/>
        <w:rPr>
          <w:rFonts w:ascii="Calibri" w:hAnsi="Calibri" w:cs="Calibri"/>
          <w:sz w:val="22"/>
          <w:szCs w:val="22"/>
          <w:lang w:val="en-IN"/>
        </w:rPr>
      </w:pPr>
    </w:p>
    <w:p w14:paraId="495924C6" w14:textId="77777777" w:rsidR="00273CDC" w:rsidRPr="00273CDC" w:rsidRDefault="00273CDC" w:rsidP="00273CDC">
      <w:pPr>
        <w:pStyle w:val="BodyContactInfo"/>
        <w:rPr>
          <w:rFonts w:ascii="Calibri" w:hAnsi="Calibri" w:cs="Calibri"/>
          <w:b/>
          <w:bCs/>
          <w:sz w:val="22"/>
          <w:szCs w:val="22"/>
          <w:lang w:val="en-IN"/>
        </w:rPr>
      </w:pPr>
      <w:r w:rsidRPr="00273CDC">
        <w:rPr>
          <w:rFonts w:ascii="Calibri" w:hAnsi="Calibri" w:cs="Calibri"/>
          <w:b/>
          <w:bCs/>
          <w:sz w:val="22"/>
          <w:szCs w:val="22"/>
          <w:lang w:val="en-IN"/>
        </w:rPr>
        <w:t>Module 4: Personalized Mentoring &amp; Feedback</w:t>
      </w:r>
    </w:p>
    <w:p w14:paraId="7BE48E60"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lastRenderedPageBreak/>
        <w:t>Subtopics:</w:t>
      </w:r>
    </w:p>
    <w:p w14:paraId="0A36FFE6" w14:textId="77777777" w:rsidR="00273CDC" w:rsidRPr="00273CDC" w:rsidRDefault="00273CDC" w:rsidP="00273CDC">
      <w:pPr>
        <w:pStyle w:val="BodyContactInfo"/>
        <w:numPr>
          <w:ilvl w:val="0"/>
          <w:numId w:val="56"/>
        </w:numPr>
        <w:rPr>
          <w:rFonts w:ascii="Calibri" w:hAnsi="Calibri" w:cs="Calibri"/>
          <w:sz w:val="22"/>
          <w:szCs w:val="22"/>
          <w:lang w:val="en-IN"/>
        </w:rPr>
      </w:pPr>
      <w:r w:rsidRPr="00273CDC">
        <w:rPr>
          <w:rFonts w:ascii="Calibri" w:hAnsi="Calibri" w:cs="Calibri"/>
          <w:sz w:val="22"/>
          <w:szCs w:val="22"/>
          <w:lang w:val="en-IN"/>
        </w:rPr>
        <w:t>One-on-one mentoring sessions</w:t>
      </w:r>
    </w:p>
    <w:p w14:paraId="7B03DA51" w14:textId="77777777" w:rsidR="00273CDC" w:rsidRPr="00273CDC" w:rsidRDefault="00273CDC" w:rsidP="00273CDC">
      <w:pPr>
        <w:pStyle w:val="BodyContactInfo"/>
        <w:numPr>
          <w:ilvl w:val="0"/>
          <w:numId w:val="56"/>
        </w:numPr>
        <w:rPr>
          <w:rFonts w:ascii="Calibri" w:hAnsi="Calibri" w:cs="Calibri"/>
          <w:sz w:val="22"/>
          <w:szCs w:val="22"/>
          <w:lang w:val="en-IN"/>
        </w:rPr>
      </w:pPr>
      <w:r w:rsidRPr="00273CDC">
        <w:rPr>
          <w:rFonts w:ascii="Calibri" w:hAnsi="Calibri" w:cs="Calibri"/>
          <w:sz w:val="22"/>
          <w:szCs w:val="22"/>
          <w:lang w:val="en-IN"/>
        </w:rPr>
        <w:t>Addressing individual fears and challenges</w:t>
      </w:r>
    </w:p>
    <w:p w14:paraId="5DDB455E" w14:textId="77777777" w:rsidR="00273CDC" w:rsidRPr="00273CDC" w:rsidRDefault="00273CDC" w:rsidP="00273CDC">
      <w:pPr>
        <w:pStyle w:val="BodyContactInfo"/>
        <w:numPr>
          <w:ilvl w:val="0"/>
          <w:numId w:val="56"/>
        </w:numPr>
        <w:rPr>
          <w:rFonts w:ascii="Calibri" w:hAnsi="Calibri" w:cs="Calibri"/>
          <w:sz w:val="22"/>
          <w:szCs w:val="22"/>
          <w:lang w:val="en-IN"/>
        </w:rPr>
      </w:pPr>
      <w:r w:rsidRPr="00273CDC">
        <w:rPr>
          <w:rFonts w:ascii="Calibri" w:hAnsi="Calibri" w:cs="Calibri"/>
          <w:sz w:val="22"/>
          <w:szCs w:val="22"/>
          <w:lang w:val="en-IN"/>
        </w:rPr>
        <w:t>Building personalized readiness plans</w:t>
      </w:r>
    </w:p>
    <w:p w14:paraId="40010F60" w14:textId="77777777" w:rsidR="00273CDC" w:rsidRPr="00273CDC" w:rsidRDefault="00273CDC" w:rsidP="00273CDC">
      <w:pPr>
        <w:pStyle w:val="BodyContactInfo"/>
        <w:numPr>
          <w:ilvl w:val="0"/>
          <w:numId w:val="56"/>
        </w:numPr>
        <w:rPr>
          <w:rFonts w:ascii="Calibri" w:hAnsi="Calibri" w:cs="Calibri"/>
          <w:sz w:val="22"/>
          <w:szCs w:val="22"/>
          <w:lang w:val="en-IN"/>
        </w:rPr>
      </w:pPr>
      <w:r w:rsidRPr="00273CDC">
        <w:rPr>
          <w:rFonts w:ascii="Calibri" w:hAnsi="Calibri" w:cs="Calibri"/>
          <w:sz w:val="22"/>
          <w:szCs w:val="22"/>
          <w:lang w:val="en-IN"/>
        </w:rPr>
        <w:t>Peer discussion and shared strategies</w:t>
      </w:r>
    </w:p>
    <w:p w14:paraId="03B7A2C1" w14:textId="77777777" w:rsidR="00273CDC" w:rsidRPr="00273CDC" w:rsidRDefault="00273CDC" w:rsidP="00273CDC">
      <w:pPr>
        <w:pStyle w:val="BodyContactInfo"/>
        <w:numPr>
          <w:ilvl w:val="0"/>
          <w:numId w:val="56"/>
        </w:numPr>
        <w:rPr>
          <w:rFonts w:ascii="Calibri" w:hAnsi="Calibri" w:cs="Calibri"/>
          <w:sz w:val="22"/>
          <w:szCs w:val="22"/>
          <w:lang w:val="en-IN"/>
        </w:rPr>
      </w:pPr>
      <w:r w:rsidRPr="00273CDC">
        <w:rPr>
          <w:rFonts w:ascii="Calibri" w:hAnsi="Calibri" w:cs="Calibri"/>
          <w:sz w:val="22"/>
          <w:szCs w:val="22"/>
          <w:lang w:val="en-IN"/>
        </w:rPr>
        <w:t>Closing confidence-boosting workshop</w:t>
      </w:r>
    </w:p>
    <w:p w14:paraId="36EB8787"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t>Objective:</w:t>
      </w:r>
      <w:r w:rsidRPr="00273CDC">
        <w:rPr>
          <w:rFonts w:ascii="Calibri" w:hAnsi="Calibri" w:cs="Calibri"/>
          <w:sz w:val="22"/>
          <w:szCs w:val="22"/>
          <w:lang w:val="en-IN"/>
        </w:rPr>
        <w:t xml:space="preserve"> Offer personalized strategies and mentoring support.</w:t>
      </w:r>
      <w:r w:rsidRPr="00273CDC">
        <w:rPr>
          <w:rFonts w:ascii="Calibri" w:hAnsi="Calibri" w:cs="Calibri"/>
          <w:sz w:val="22"/>
          <w:szCs w:val="22"/>
          <w:lang w:val="en-IN"/>
        </w:rPr>
        <w:br/>
      </w:r>
      <w:r w:rsidRPr="00273CDC">
        <w:rPr>
          <w:rFonts w:ascii="Calibri" w:hAnsi="Calibri" w:cs="Calibri"/>
          <w:b/>
          <w:bCs/>
          <w:sz w:val="22"/>
          <w:szCs w:val="22"/>
          <w:lang w:val="en-IN"/>
        </w:rPr>
        <w:t>Outcome:</w:t>
      </w:r>
      <w:r w:rsidRPr="00273CDC">
        <w:rPr>
          <w:rFonts w:ascii="Calibri" w:hAnsi="Calibri" w:cs="Calibri"/>
          <w:sz w:val="22"/>
          <w:szCs w:val="22"/>
          <w:lang w:val="en-IN"/>
        </w:rPr>
        <w:t xml:space="preserve"> Teachers finish with a tailored plan for exam readiness.</w:t>
      </w:r>
      <w:r w:rsidRPr="00273CDC">
        <w:rPr>
          <w:rFonts w:ascii="Calibri" w:hAnsi="Calibri" w:cs="Calibri"/>
          <w:sz w:val="22"/>
          <w:szCs w:val="22"/>
          <w:lang w:val="en-IN"/>
        </w:rPr>
        <w:br/>
      </w:r>
      <w:r w:rsidRPr="00273CDC">
        <w:rPr>
          <w:rFonts w:ascii="Calibri" w:hAnsi="Calibri" w:cs="Calibri"/>
          <w:b/>
          <w:bCs/>
          <w:sz w:val="22"/>
          <w:szCs w:val="22"/>
          <w:lang w:val="en-IN"/>
        </w:rPr>
        <w:t>Key Skills:</w:t>
      </w:r>
      <w:r w:rsidRPr="00273CDC">
        <w:rPr>
          <w:rFonts w:ascii="Calibri" w:hAnsi="Calibri" w:cs="Calibri"/>
          <w:sz w:val="22"/>
          <w:szCs w:val="22"/>
          <w:lang w:val="en-IN"/>
        </w:rPr>
        <w:t xml:space="preserve"> Personal resilience, individualized preparation</w:t>
      </w:r>
    </w:p>
    <w:p w14:paraId="04BB0F7A" w14:textId="223B9609" w:rsidR="00273CDC" w:rsidRPr="00273CDC" w:rsidRDefault="00273CDC" w:rsidP="00273CDC">
      <w:pPr>
        <w:pStyle w:val="BodyContactInfo"/>
        <w:rPr>
          <w:rFonts w:ascii="Calibri" w:hAnsi="Calibri" w:cs="Calibri"/>
          <w:sz w:val="22"/>
          <w:szCs w:val="22"/>
          <w:lang w:val="en-IN"/>
        </w:rPr>
      </w:pPr>
    </w:p>
    <w:p w14:paraId="174D6F19" w14:textId="77777777" w:rsidR="00273CDC" w:rsidRPr="00273CDC" w:rsidRDefault="00273CDC" w:rsidP="00273CDC">
      <w:pPr>
        <w:pStyle w:val="BodyContactInfo"/>
        <w:rPr>
          <w:rFonts w:ascii="Calibri" w:hAnsi="Calibri" w:cs="Calibri"/>
          <w:b/>
          <w:bCs/>
          <w:sz w:val="22"/>
          <w:szCs w:val="22"/>
          <w:lang w:val="en-IN"/>
        </w:rPr>
      </w:pPr>
      <w:r w:rsidRPr="00273CDC">
        <w:rPr>
          <w:rFonts w:ascii="Segoe UI Emoji" w:hAnsi="Segoe UI Emoji" w:cs="Segoe UI Emoji"/>
          <w:b/>
          <w:bCs/>
          <w:sz w:val="22"/>
          <w:szCs w:val="22"/>
          <w:lang w:val="en-IN"/>
        </w:rPr>
        <w:t>🟦</w:t>
      </w:r>
      <w:r w:rsidRPr="00273CDC">
        <w:rPr>
          <w:rFonts w:ascii="Calibri" w:hAnsi="Calibri" w:cs="Calibri"/>
          <w:b/>
          <w:bCs/>
          <w:sz w:val="22"/>
          <w:szCs w:val="22"/>
          <w:lang w:val="en-IN"/>
        </w:rPr>
        <w:t xml:space="preserve"> Closing Remarks</w:t>
      </w:r>
    </w:p>
    <w:p w14:paraId="10ABD944"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sz w:val="22"/>
          <w:szCs w:val="22"/>
          <w:lang w:val="en-IN"/>
        </w:rPr>
        <w:t xml:space="preserve">Confidence is the </w:t>
      </w:r>
      <w:r w:rsidRPr="00273CDC">
        <w:rPr>
          <w:rFonts w:ascii="Calibri" w:hAnsi="Calibri" w:cs="Calibri"/>
          <w:b/>
          <w:bCs/>
          <w:sz w:val="22"/>
          <w:szCs w:val="22"/>
          <w:lang w:val="en-IN"/>
        </w:rPr>
        <w:t>last-mile differentiator</w:t>
      </w:r>
      <w:r w:rsidRPr="00273CDC">
        <w:rPr>
          <w:rFonts w:ascii="Calibri" w:hAnsi="Calibri" w:cs="Calibri"/>
          <w:sz w:val="22"/>
          <w:szCs w:val="22"/>
          <w:lang w:val="en-IN"/>
        </w:rPr>
        <w:t xml:space="preserve"> in clearing the TET exam. This bootcamp ensures that educators are not only academically prepared but also </w:t>
      </w:r>
      <w:r w:rsidRPr="00273CDC">
        <w:rPr>
          <w:rFonts w:ascii="Calibri" w:hAnsi="Calibri" w:cs="Calibri"/>
          <w:b/>
          <w:bCs/>
          <w:sz w:val="22"/>
          <w:szCs w:val="22"/>
          <w:lang w:val="en-IN"/>
        </w:rPr>
        <w:t>mentally resilient, stress-free, and fully confident</w:t>
      </w:r>
      <w:r w:rsidRPr="00273CDC">
        <w:rPr>
          <w:rFonts w:ascii="Calibri" w:hAnsi="Calibri" w:cs="Calibri"/>
          <w:sz w:val="22"/>
          <w:szCs w:val="22"/>
          <w:lang w:val="en-IN"/>
        </w:rPr>
        <w:t>. With practical tools, mentoring, and live simulations, teachers finish the course ready to perform at their best in the TET exam.</w:t>
      </w:r>
    </w:p>
    <w:p w14:paraId="2BBACE9C" w14:textId="77777777" w:rsidR="00273CDC" w:rsidRPr="00273CDC" w:rsidRDefault="00273CDC" w:rsidP="00273CDC">
      <w:pPr>
        <w:pStyle w:val="BodyContactInfo"/>
        <w:rPr>
          <w:rFonts w:ascii="Calibri" w:hAnsi="Calibri" w:cs="Calibri"/>
          <w:sz w:val="22"/>
          <w:szCs w:val="22"/>
          <w:lang w:val="en-IN"/>
        </w:rPr>
      </w:pPr>
      <w:r w:rsidRPr="00273CDC">
        <w:rPr>
          <w:rFonts w:ascii="Calibri" w:hAnsi="Calibri" w:cs="Calibri"/>
          <w:b/>
          <w:bCs/>
          <w:sz w:val="22"/>
          <w:szCs w:val="22"/>
          <w:lang w:val="en-IN"/>
        </w:rPr>
        <w:t>Duration:</w:t>
      </w:r>
      <w:r w:rsidRPr="00273CDC">
        <w:rPr>
          <w:rFonts w:ascii="Calibri" w:hAnsi="Calibri" w:cs="Calibri"/>
          <w:sz w:val="22"/>
          <w:szCs w:val="22"/>
          <w:lang w:val="en-IN"/>
        </w:rPr>
        <w:t xml:space="preserve"> 1 week (4–5 hrs)</w:t>
      </w:r>
      <w:r w:rsidRPr="00273CDC">
        <w:rPr>
          <w:rFonts w:ascii="Calibri" w:hAnsi="Calibri" w:cs="Calibri"/>
          <w:sz w:val="22"/>
          <w:szCs w:val="22"/>
          <w:lang w:val="en-IN"/>
        </w:rPr>
        <w:br/>
      </w:r>
      <w:r w:rsidRPr="00273CDC">
        <w:rPr>
          <w:rFonts w:ascii="Calibri" w:hAnsi="Calibri" w:cs="Calibri"/>
          <w:b/>
          <w:bCs/>
          <w:sz w:val="22"/>
          <w:szCs w:val="22"/>
          <w:lang w:val="en-IN"/>
        </w:rPr>
        <w:t>Delivery Methodology:</w:t>
      </w:r>
      <w:r w:rsidRPr="00273CDC">
        <w:rPr>
          <w:rFonts w:ascii="Calibri" w:hAnsi="Calibri" w:cs="Calibri"/>
          <w:sz w:val="22"/>
          <w:szCs w:val="22"/>
          <w:lang w:val="en-IN"/>
        </w:rPr>
        <w:t xml:space="preserve"> Live interactive bootcamp, personalized mentoring, simulation-based practice</w:t>
      </w:r>
    </w:p>
    <w:p w14:paraId="023518D7" w14:textId="77777777" w:rsidR="00273CDC" w:rsidRDefault="00273CDC" w:rsidP="00702223">
      <w:pPr>
        <w:pStyle w:val="BodyContactInfo"/>
        <w:rPr>
          <w:rStyle w:val="Greentext"/>
          <w:rFonts w:ascii="Calibri" w:hAnsi="Calibri" w:cs="Calibri"/>
          <w:color w:val="auto"/>
          <w:sz w:val="22"/>
          <w:szCs w:val="22"/>
        </w:rPr>
      </w:pPr>
    </w:p>
    <w:p w14:paraId="025BA969" w14:textId="77777777" w:rsidR="00CA06AB" w:rsidRDefault="00CA06AB" w:rsidP="00702223">
      <w:pPr>
        <w:pStyle w:val="BodyContactInfo"/>
        <w:rPr>
          <w:rStyle w:val="Greentext"/>
          <w:rFonts w:ascii="Calibri" w:hAnsi="Calibri" w:cs="Calibri"/>
          <w:color w:val="auto"/>
          <w:sz w:val="22"/>
          <w:szCs w:val="22"/>
        </w:rPr>
      </w:pPr>
    </w:p>
    <w:p w14:paraId="46FDC879" w14:textId="77777777" w:rsidR="00CA06AB" w:rsidRDefault="00CA06AB" w:rsidP="00702223">
      <w:pPr>
        <w:pStyle w:val="BodyContactInfo"/>
        <w:rPr>
          <w:rStyle w:val="Greentext"/>
          <w:rFonts w:ascii="Calibri" w:hAnsi="Calibri" w:cs="Calibri"/>
          <w:color w:val="auto"/>
          <w:sz w:val="22"/>
          <w:szCs w:val="22"/>
        </w:rPr>
      </w:pPr>
    </w:p>
    <w:p w14:paraId="62B7E256" w14:textId="77777777" w:rsidR="00CA06AB" w:rsidRDefault="00CA06AB" w:rsidP="00702223">
      <w:pPr>
        <w:pStyle w:val="BodyContactInfo"/>
        <w:rPr>
          <w:rStyle w:val="Greentext"/>
          <w:rFonts w:ascii="Calibri" w:hAnsi="Calibri" w:cs="Calibri"/>
          <w:color w:val="auto"/>
          <w:sz w:val="22"/>
          <w:szCs w:val="22"/>
        </w:rPr>
      </w:pPr>
    </w:p>
    <w:p w14:paraId="2BA304E9" w14:textId="77777777" w:rsidR="00CA06AB" w:rsidRDefault="00CA06AB" w:rsidP="00702223">
      <w:pPr>
        <w:pStyle w:val="BodyContactInfo"/>
        <w:rPr>
          <w:rStyle w:val="Greentext"/>
          <w:rFonts w:ascii="Calibri" w:hAnsi="Calibri" w:cs="Calibri"/>
          <w:color w:val="auto"/>
          <w:sz w:val="22"/>
          <w:szCs w:val="22"/>
        </w:rPr>
      </w:pPr>
    </w:p>
    <w:p w14:paraId="2764CE2F" w14:textId="77777777" w:rsidR="00CA06AB" w:rsidRDefault="00CA06AB" w:rsidP="00702223">
      <w:pPr>
        <w:pStyle w:val="BodyContactInfo"/>
        <w:rPr>
          <w:rStyle w:val="Greentext"/>
          <w:rFonts w:ascii="Calibri" w:hAnsi="Calibri" w:cs="Calibri"/>
          <w:color w:val="auto"/>
          <w:sz w:val="22"/>
          <w:szCs w:val="22"/>
        </w:rPr>
      </w:pPr>
    </w:p>
    <w:p w14:paraId="6E1C3B9B" w14:textId="77777777" w:rsidR="00CA06AB" w:rsidRDefault="00CA06AB" w:rsidP="00702223">
      <w:pPr>
        <w:pStyle w:val="BodyContactInfo"/>
        <w:rPr>
          <w:rStyle w:val="Greentext"/>
          <w:rFonts w:ascii="Calibri" w:hAnsi="Calibri" w:cs="Calibri"/>
          <w:color w:val="auto"/>
          <w:sz w:val="22"/>
          <w:szCs w:val="22"/>
        </w:rPr>
      </w:pPr>
    </w:p>
    <w:p w14:paraId="24B96524" w14:textId="77777777" w:rsidR="00CA06AB" w:rsidRDefault="00CA06AB" w:rsidP="00702223">
      <w:pPr>
        <w:pStyle w:val="BodyContactInfo"/>
        <w:rPr>
          <w:rStyle w:val="Greentext"/>
          <w:rFonts w:ascii="Calibri" w:hAnsi="Calibri" w:cs="Calibri"/>
          <w:color w:val="auto"/>
          <w:sz w:val="22"/>
          <w:szCs w:val="22"/>
        </w:rPr>
      </w:pPr>
    </w:p>
    <w:p w14:paraId="31EA2CCD" w14:textId="77777777" w:rsidR="00CA06AB" w:rsidRDefault="00CA06AB" w:rsidP="00702223">
      <w:pPr>
        <w:pStyle w:val="BodyContactInfo"/>
        <w:rPr>
          <w:rStyle w:val="Greentext"/>
          <w:rFonts w:ascii="Calibri" w:hAnsi="Calibri" w:cs="Calibri"/>
          <w:color w:val="auto"/>
          <w:sz w:val="22"/>
          <w:szCs w:val="22"/>
        </w:rPr>
      </w:pPr>
    </w:p>
    <w:p w14:paraId="5600469E" w14:textId="77777777" w:rsidR="00CA06AB" w:rsidRDefault="00CA06AB" w:rsidP="00702223">
      <w:pPr>
        <w:pStyle w:val="BodyContactInfo"/>
        <w:rPr>
          <w:rStyle w:val="Greentext"/>
          <w:rFonts w:ascii="Calibri" w:hAnsi="Calibri" w:cs="Calibri"/>
          <w:color w:val="auto"/>
          <w:sz w:val="22"/>
          <w:szCs w:val="22"/>
        </w:rPr>
      </w:pPr>
    </w:p>
    <w:p w14:paraId="580D6E09" w14:textId="77777777" w:rsidR="00CA06AB" w:rsidRDefault="00CA06AB" w:rsidP="00702223">
      <w:pPr>
        <w:pStyle w:val="BodyContactInfo"/>
        <w:rPr>
          <w:rStyle w:val="Greentext"/>
          <w:rFonts w:ascii="Calibri" w:hAnsi="Calibri" w:cs="Calibri"/>
          <w:color w:val="auto"/>
          <w:sz w:val="22"/>
          <w:szCs w:val="22"/>
        </w:rPr>
      </w:pPr>
    </w:p>
    <w:p w14:paraId="2D7AFB95" w14:textId="77777777" w:rsidR="00CA06AB" w:rsidRDefault="00CA06AB" w:rsidP="00702223">
      <w:pPr>
        <w:pStyle w:val="BodyContactInfo"/>
        <w:rPr>
          <w:rStyle w:val="Greentext"/>
          <w:rFonts w:ascii="Calibri" w:hAnsi="Calibri" w:cs="Calibri"/>
          <w:color w:val="auto"/>
          <w:sz w:val="22"/>
          <w:szCs w:val="22"/>
        </w:rPr>
      </w:pPr>
    </w:p>
    <w:p w14:paraId="7204901D" w14:textId="77777777" w:rsidR="00CA06AB" w:rsidRDefault="00CA06AB" w:rsidP="00702223">
      <w:pPr>
        <w:pStyle w:val="BodyContactInfo"/>
        <w:rPr>
          <w:rStyle w:val="Greentext"/>
          <w:rFonts w:ascii="Calibri" w:hAnsi="Calibri" w:cs="Calibri"/>
          <w:color w:val="auto"/>
          <w:sz w:val="22"/>
          <w:szCs w:val="22"/>
        </w:rPr>
      </w:pPr>
    </w:p>
    <w:p w14:paraId="54910D41" w14:textId="77777777" w:rsidR="00CA06AB" w:rsidRDefault="00CA06AB" w:rsidP="00702223">
      <w:pPr>
        <w:pStyle w:val="BodyContactInfo"/>
        <w:rPr>
          <w:rStyle w:val="Greentext"/>
          <w:rFonts w:ascii="Calibri" w:hAnsi="Calibri" w:cs="Calibri"/>
          <w:color w:val="auto"/>
          <w:sz w:val="22"/>
          <w:szCs w:val="22"/>
        </w:rPr>
      </w:pPr>
    </w:p>
    <w:p w14:paraId="68F3A31F"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highlight w:val="yellow"/>
          <w:lang w:val="en-IN"/>
        </w:rPr>
        <w:lastRenderedPageBreak/>
        <w:t>Ref Code:</w:t>
      </w:r>
      <w:r w:rsidRPr="00CA06AB">
        <w:rPr>
          <w:rFonts w:ascii="Calibri" w:hAnsi="Calibri" w:cs="Calibri"/>
          <w:sz w:val="22"/>
          <w:szCs w:val="22"/>
          <w:highlight w:val="yellow"/>
          <w:lang w:val="en-IN"/>
        </w:rPr>
        <w:t xml:space="preserve"> FED-TET-PE-06</w:t>
      </w:r>
      <w:r w:rsidRPr="00CA06AB">
        <w:rPr>
          <w:rFonts w:ascii="Calibri" w:hAnsi="Calibri" w:cs="Calibri"/>
          <w:sz w:val="22"/>
          <w:szCs w:val="22"/>
          <w:highlight w:val="yellow"/>
          <w:lang w:val="en-IN"/>
        </w:rPr>
        <w:br/>
      </w:r>
      <w:r w:rsidRPr="00CA06AB">
        <w:rPr>
          <w:rFonts w:ascii="Calibri" w:hAnsi="Calibri" w:cs="Calibri"/>
          <w:b/>
          <w:bCs/>
          <w:sz w:val="22"/>
          <w:szCs w:val="22"/>
          <w:highlight w:val="yellow"/>
          <w:lang w:val="en-IN"/>
        </w:rPr>
        <w:t>Course Title:</w:t>
      </w:r>
      <w:r w:rsidRPr="00CA06AB">
        <w:rPr>
          <w:rFonts w:ascii="Calibri" w:hAnsi="Calibri" w:cs="Calibri"/>
          <w:sz w:val="22"/>
          <w:szCs w:val="22"/>
          <w:highlight w:val="yellow"/>
          <w:lang w:val="en-IN"/>
        </w:rPr>
        <w:t xml:space="preserve"> Teaching Mindset &amp; Pedagogical Adaptability</w:t>
      </w:r>
      <w:r w:rsidRPr="00CA06AB">
        <w:rPr>
          <w:rFonts w:ascii="Calibri" w:hAnsi="Calibri" w:cs="Calibri"/>
          <w:sz w:val="22"/>
          <w:szCs w:val="22"/>
          <w:lang w:val="en-IN"/>
        </w:rPr>
        <w:br/>
      </w:r>
      <w:r w:rsidRPr="00CA06AB">
        <w:rPr>
          <w:rFonts w:ascii="Calibri" w:hAnsi="Calibri" w:cs="Calibri"/>
          <w:b/>
          <w:bCs/>
          <w:sz w:val="22"/>
          <w:szCs w:val="22"/>
          <w:lang w:val="en-IN"/>
        </w:rPr>
        <w:t>Duration:</w:t>
      </w:r>
      <w:r w:rsidRPr="00CA06AB">
        <w:rPr>
          <w:rFonts w:ascii="Calibri" w:hAnsi="Calibri" w:cs="Calibri"/>
          <w:sz w:val="22"/>
          <w:szCs w:val="22"/>
          <w:lang w:val="en-IN"/>
        </w:rPr>
        <w:t xml:space="preserve"> 3 weeks (8–10 hrs)</w:t>
      </w:r>
      <w:r w:rsidRPr="00CA06AB">
        <w:rPr>
          <w:rFonts w:ascii="Calibri" w:hAnsi="Calibri" w:cs="Calibri"/>
          <w:sz w:val="22"/>
          <w:szCs w:val="22"/>
          <w:lang w:val="en-IN"/>
        </w:rPr>
        <w:br/>
      </w:r>
      <w:r w:rsidRPr="00CA06AB">
        <w:rPr>
          <w:rFonts w:ascii="Calibri" w:hAnsi="Calibri" w:cs="Calibri"/>
          <w:b/>
          <w:bCs/>
          <w:sz w:val="22"/>
          <w:szCs w:val="22"/>
          <w:lang w:val="en-IN"/>
        </w:rPr>
        <w:t>Focus Area:</w:t>
      </w:r>
      <w:r w:rsidRPr="00CA06AB">
        <w:rPr>
          <w:rFonts w:ascii="Calibri" w:hAnsi="Calibri" w:cs="Calibri"/>
          <w:sz w:val="22"/>
          <w:szCs w:val="22"/>
          <w:lang w:val="en-IN"/>
        </w:rPr>
        <w:t xml:space="preserve"> Build a growth-oriented teaching mindset and adapt pedagogy to diverse learners and modern education contexts</w:t>
      </w:r>
      <w:r w:rsidRPr="00CA06AB">
        <w:rPr>
          <w:rFonts w:ascii="Calibri" w:hAnsi="Calibri" w:cs="Calibri"/>
          <w:sz w:val="22"/>
          <w:szCs w:val="22"/>
          <w:lang w:val="en-IN"/>
        </w:rPr>
        <w:br/>
      </w:r>
      <w:r w:rsidRPr="00CA06AB">
        <w:rPr>
          <w:rFonts w:ascii="Calibri" w:hAnsi="Calibri" w:cs="Calibri"/>
          <w:b/>
          <w:bCs/>
          <w:sz w:val="22"/>
          <w:szCs w:val="22"/>
          <w:lang w:val="en-IN"/>
        </w:rPr>
        <w:t>Delivery Method:</w:t>
      </w:r>
      <w:r w:rsidRPr="00CA06AB">
        <w:rPr>
          <w:rFonts w:ascii="Calibri" w:hAnsi="Calibri" w:cs="Calibri"/>
          <w:sz w:val="22"/>
          <w:szCs w:val="22"/>
          <w:lang w:val="en-IN"/>
        </w:rPr>
        <w:t xml:space="preserve"> Blended (video lessons, peer learning, reflective practice, interactive workshops)</w:t>
      </w:r>
    </w:p>
    <w:p w14:paraId="65C5D5F1" w14:textId="0767FA7A" w:rsidR="00CA06AB" w:rsidRPr="00CA06AB" w:rsidRDefault="00CA06AB" w:rsidP="00CA06AB">
      <w:pPr>
        <w:pStyle w:val="BodyContactInfo"/>
        <w:rPr>
          <w:rFonts w:ascii="Calibri" w:hAnsi="Calibri" w:cs="Calibri"/>
          <w:sz w:val="22"/>
          <w:szCs w:val="22"/>
          <w:lang w:val="en-IN"/>
        </w:rPr>
      </w:pPr>
    </w:p>
    <w:p w14:paraId="71AD7E27"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Prelude</w:t>
      </w:r>
    </w:p>
    <w:p w14:paraId="27CD84D2"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sz w:val="22"/>
          <w:szCs w:val="22"/>
          <w:lang w:val="en-IN"/>
        </w:rPr>
        <w:t xml:space="preserve">Great educators are not just subject experts; they possess the right </w:t>
      </w:r>
      <w:r w:rsidRPr="00CA06AB">
        <w:rPr>
          <w:rFonts w:ascii="Calibri" w:hAnsi="Calibri" w:cs="Calibri"/>
          <w:b/>
          <w:bCs/>
          <w:sz w:val="22"/>
          <w:szCs w:val="22"/>
          <w:lang w:val="en-IN"/>
        </w:rPr>
        <w:t>mindset and adaptability</w:t>
      </w:r>
      <w:r w:rsidRPr="00CA06AB">
        <w:rPr>
          <w:rFonts w:ascii="Calibri" w:hAnsi="Calibri" w:cs="Calibri"/>
          <w:sz w:val="22"/>
          <w:szCs w:val="22"/>
          <w:lang w:val="en-IN"/>
        </w:rPr>
        <w:t xml:space="preserve"> to respond to diverse learners and evolving education policies. With NEP 2020 emphasizing flexible, student-</w:t>
      </w:r>
      <w:proofErr w:type="spellStart"/>
      <w:r w:rsidRPr="00CA06AB">
        <w:rPr>
          <w:rFonts w:ascii="Calibri" w:hAnsi="Calibri" w:cs="Calibri"/>
          <w:sz w:val="22"/>
          <w:szCs w:val="22"/>
          <w:lang w:val="en-IN"/>
        </w:rPr>
        <w:t>centered</w:t>
      </w:r>
      <w:proofErr w:type="spellEnd"/>
      <w:r w:rsidRPr="00CA06AB">
        <w:rPr>
          <w:rFonts w:ascii="Calibri" w:hAnsi="Calibri" w:cs="Calibri"/>
          <w:sz w:val="22"/>
          <w:szCs w:val="22"/>
          <w:lang w:val="en-IN"/>
        </w:rPr>
        <w:t xml:space="preserve"> teaching, many educators must learn to </w:t>
      </w:r>
      <w:r w:rsidRPr="00CA06AB">
        <w:rPr>
          <w:rFonts w:ascii="Calibri" w:hAnsi="Calibri" w:cs="Calibri"/>
          <w:b/>
          <w:bCs/>
          <w:sz w:val="22"/>
          <w:szCs w:val="22"/>
          <w:lang w:val="en-IN"/>
        </w:rPr>
        <w:t>adapt pedagogy, embrace technology, and cultivate lifelong learning habits</w:t>
      </w:r>
      <w:r w:rsidRPr="00CA06AB">
        <w:rPr>
          <w:rFonts w:ascii="Calibri" w:hAnsi="Calibri" w:cs="Calibri"/>
          <w:sz w:val="22"/>
          <w:szCs w:val="22"/>
          <w:lang w:val="en-IN"/>
        </w:rPr>
        <w:t xml:space="preserve">. This course helps teachers build the mindset and adaptability required for long-term success while preparing them to tackle </w:t>
      </w:r>
      <w:r w:rsidRPr="00CA06AB">
        <w:rPr>
          <w:rFonts w:ascii="Calibri" w:hAnsi="Calibri" w:cs="Calibri"/>
          <w:b/>
          <w:bCs/>
          <w:sz w:val="22"/>
          <w:szCs w:val="22"/>
          <w:lang w:val="en-IN"/>
        </w:rPr>
        <w:t>competency-based pedagogy questions</w:t>
      </w:r>
      <w:r w:rsidRPr="00CA06AB">
        <w:rPr>
          <w:rFonts w:ascii="Calibri" w:hAnsi="Calibri" w:cs="Calibri"/>
          <w:sz w:val="22"/>
          <w:szCs w:val="22"/>
          <w:lang w:val="en-IN"/>
        </w:rPr>
        <w:t xml:space="preserve"> in TET.</w:t>
      </w:r>
    </w:p>
    <w:p w14:paraId="126D4070" w14:textId="40DD5DE5" w:rsidR="00CA06AB" w:rsidRPr="00CA06AB" w:rsidRDefault="00CA06AB" w:rsidP="00CA06AB">
      <w:pPr>
        <w:pStyle w:val="BodyContactInfo"/>
        <w:rPr>
          <w:rFonts w:ascii="Calibri" w:hAnsi="Calibri" w:cs="Calibri"/>
          <w:sz w:val="22"/>
          <w:szCs w:val="22"/>
          <w:lang w:val="en-IN"/>
        </w:rPr>
      </w:pPr>
    </w:p>
    <w:p w14:paraId="044DBB7E"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Prerequisites</w:t>
      </w:r>
    </w:p>
    <w:p w14:paraId="351E8A18" w14:textId="77777777" w:rsidR="00CA06AB" w:rsidRPr="00CA06AB" w:rsidRDefault="00CA06AB" w:rsidP="00CA06AB">
      <w:pPr>
        <w:pStyle w:val="BodyContactInfo"/>
        <w:numPr>
          <w:ilvl w:val="0"/>
          <w:numId w:val="57"/>
        </w:numPr>
        <w:rPr>
          <w:rFonts w:ascii="Calibri" w:hAnsi="Calibri" w:cs="Calibri"/>
          <w:sz w:val="22"/>
          <w:szCs w:val="22"/>
          <w:lang w:val="en-IN"/>
        </w:rPr>
      </w:pPr>
      <w:r w:rsidRPr="00CA06AB">
        <w:rPr>
          <w:rFonts w:ascii="Calibri" w:hAnsi="Calibri" w:cs="Calibri"/>
          <w:sz w:val="22"/>
          <w:szCs w:val="22"/>
          <w:lang w:val="en-IN"/>
        </w:rPr>
        <w:t>Basic familiarity with classroom teaching practices.</w:t>
      </w:r>
    </w:p>
    <w:p w14:paraId="6FA492D5" w14:textId="77777777" w:rsidR="00CA06AB" w:rsidRPr="00CA06AB" w:rsidRDefault="00CA06AB" w:rsidP="00CA06AB">
      <w:pPr>
        <w:pStyle w:val="BodyContactInfo"/>
        <w:numPr>
          <w:ilvl w:val="0"/>
          <w:numId w:val="57"/>
        </w:numPr>
        <w:rPr>
          <w:rFonts w:ascii="Calibri" w:hAnsi="Calibri" w:cs="Calibri"/>
          <w:sz w:val="22"/>
          <w:szCs w:val="22"/>
          <w:lang w:val="en-IN"/>
        </w:rPr>
      </w:pPr>
      <w:r w:rsidRPr="00CA06AB">
        <w:rPr>
          <w:rFonts w:ascii="Calibri" w:hAnsi="Calibri" w:cs="Calibri"/>
          <w:sz w:val="22"/>
          <w:szCs w:val="22"/>
          <w:lang w:val="en-IN"/>
        </w:rPr>
        <w:t>Awareness of NEP/NCTE expectations (helpful but not mandatory).</w:t>
      </w:r>
    </w:p>
    <w:p w14:paraId="17A1E699" w14:textId="77777777" w:rsidR="00CA06AB" w:rsidRPr="00CA06AB" w:rsidRDefault="00CA06AB" w:rsidP="00CA06AB">
      <w:pPr>
        <w:pStyle w:val="BodyContactInfo"/>
        <w:numPr>
          <w:ilvl w:val="0"/>
          <w:numId w:val="57"/>
        </w:numPr>
        <w:rPr>
          <w:rFonts w:ascii="Calibri" w:hAnsi="Calibri" w:cs="Calibri"/>
          <w:sz w:val="22"/>
          <w:szCs w:val="22"/>
          <w:lang w:val="en-IN"/>
        </w:rPr>
      </w:pPr>
      <w:r w:rsidRPr="00CA06AB">
        <w:rPr>
          <w:rFonts w:ascii="Calibri" w:hAnsi="Calibri" w:cs="Calibri"/>
          <w:sz w:val="22"/>
          <w:szCs w:val="22"/>
          <w:lang w:val="en-IN"/>
        </w:rPr>
        <w:t>Openness to reflective practice and peer learning.</w:t>
      </w:r>
    </w:p>
    <w:p w14:paraId="391840BE" w14:textId="15CEFD70" w:rsidR="00CA06AB" w:rsidRPr="00CA06AB" w:rsidRDefault="00CA06AB" w:rsidP="00CA06AB">
      <w:pPr>
        <w:pStyle w:val="BodyContactInfo"/>
        <w:rPr>
          <w:rFonts w:ascii="Calibri" w:hAnsi="Calibri" w:cs="Calibri"/>
          <w:sz w:val="22"/>
          <w:szCs w:val="22"/>
          <w:lang w:val="en-IN"/>
        </w:rPr>
      </w:pPr>
    </w:p>
    <w:p w14:paraId="72788599"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Target Audience</w:t>
      </w:r>
    </w:p>
    <w:p w14:paraId="14AA30DA" w14:textId="77777777" w:rsidR="00CA06AB" w:rsidRPr="00CA06AB" w:rsidRDefault="00CA06AB" w:rsidP="00CA06AB">
      <w:pPr>
        <w:pStyle w:val="BodyContactInfo"/>
        <w:numPr>
          <w:ilvl w:val="0"/>
          <w:numId w:val="58"/>
        </w:numPr>
        <w:rPr>
          <w:rFonts w:ascii="Calibri" w:hAnsi="Calibri" w:cs="Calibri"/>
          <w:sz w:val="22"/>
          <w:szCs w:val="22"/>
          <w:lang w:val="en-IN"/>
        </w:rPr>
      </w:pPr>
      <w:r w:rsidRPr="00CA06AB">
        <w:rPr>
          <w:rFonts w:ascii="Calibri" w:hAnsi="Calibri" w:cs="Calibri"/>
          <w:sz w:val="22"/>
          <w:szCs w:val="22"/>
          <w:lang w:val="en-IN"/>
        </w:rPr>
        <w:t>Teachers preparing for TET and future teaching roles.</w:t>
      </w:r>
    </w:p>
    <w:p w14:paraId="6020CED2" w14:textId="77777777" w:rsidR="00CA06AB" w:rsidRPr="00CA06AB" w:rsidRDefault="00CA06AB" w:rsidP="00CA06AB">
      <w:pPr>
        <w:pStyle w:val="BodyContactInfo"/>
        <w:numPr>
          <w:ilvl w:val="0"/>
          <w:numId w:val="58"/>
        </w:numPr>
        <w:rPr>
          <w:rFonts w:ascii="Calibri" w:hAnsi="Calibri" w:cs="Calibri"/>
          <w:sz w:val="22"/>
          <w:szCs w:val="22"/>
          <w:lang w:val="en-IN"/>
        </w:rPr>
      </w:pPr>
      <w:r w:rsidRPr="00CA06AB">
        <w:rPr>
          <w:rFonts w:ascii="Calibri" w:hAnsi="Calibri" w:cs="Calibri"/>
          <w:sz w:val="22"/>
          <w:szCs w:val="22"/>
          <w:lang w:val="en-IN"/>
        </w:rPr>
        <w:t>Faculty members looking to align with NEP 2020/NCTE guidelines.</w:t>
      </w:r>
    </w:p>
    <w:p w14:paraId="65AB2DE5" w14:textId="77777777" w:rsidR="00CA06AB" w:rsidRPr="00CA06AB" w:rsidRDefault="00CA06AB" w:rsidP="00CA06AB">
      <w:pPr>
        <w:pStyle w:val="BodyContactInfo"/>
        <w:numPr>
          <w:ilvl w:val="0"/>
          <w:numId w:val="58"/>
        </w:numPr>
        <w:rPr>
          <w:rFonts w:ascii="Calibri" w:hAnsi="Calibri" w:cs="Calibri"/>
          <w:sz w:val="22"/>
          <w:szCs w:val="22"/>
          <w:lang w:val="en-IN"/>
        </w:rPr>
      </w:pPr>
      <w:r w:rsidRPr="00CA06AB">
        <w:rPr>
          <w:rFonts w:ascii="Calibri" w:hAnsi="Calibri" w:cs="Calibri"/>
          <w:sz w:val="22"/>
          <w:szCs w:val="22"/>
          <w:lang w:val="en-IN"/>
        </w:rPr>
        <w:t>Educators seeking to strengthen adaptability in teaching styles.</w:t>
      </w:r>
    </w:p>
    <w:p w14:paraId="730CA1B3" w14:textId="4B1593AC" w:rsidR="00CA06AB" w:rsidRPr="00CA06AB" w:rsidRDefault="00CA06AB" w:rsidP="00CA06AB">
      <w:pPr>
        <w:pStyle w:val="BodyContactInfo"/>
        <w:rPr>
          <w:rFonts w:ascii="Calibri" w:hAnsi="Calibri" w:cs="Calibri"/>
          <w:sz w:val="22"/>
          <w:szCs w:val="22"/>
          <w:lang w:val="en-IN"/>
        </w:rPr>
      </w:pPr>
    </w:p>
    <w:p w14:paraId="46A4455D"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Course Description</w:t>
      </w:r>
    </w:p>
    <w:p w14:paraId="2705EC02"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sz w:val="22"/>
          <w:szCs w:val="22"/>
          <w:lang w:val="en-IN"/>
        </w:rPr>
        <w:t xml:space="preserve">This </w:t>
      </w:r>
      <w:r w:rsidRPr="00CA06AB">
        <w:rPr>
          <w:rFonts w:ascii="Calibri" w:hAnsi="Calibri" w:cs="Calibri"/>
          <w:b/>
          <w:bCs/>
          <w:sz w:val="22"/>
          <w:szCs w:val="22"/>
          <w:lang w:val="en-IN"/>
        </w:rPr>
        <w:t>3-week course</w:t>
      </w:r>
      <w:r w:rsidRPr="00CA06AB">
        <w:rPr>
          <w:rFonts w:ascii="Calibri" w:hAnsi="Calibri" w:cs="Calibri"/>
          <w:sz w:val="22"/>
          <w:szCs w:val="22"/>
          <w:lang w:val="en-IN"/>
        </w:rPr>
        <w:t xml:space="preserve"> focuses on building a </w:t>
      </w:r>
      <w:r w:rsidRPr="00CA06AB">
        <w:rPr>
          <w:rFonts w:ascii="Calibri" w:hAnsi="Calibri" w:cs="Calibri"/>
          <w:b/>
          <w:bCs/>
          <w:sz w:val="22"/>
          <w:szCs w:val="22"/>
          <w:lang w:val="en-IN"/>
        </w:rPr>
        <w:t>growth mindset, adaptability, and reflective teaching practices</w:t>
      </w:r>
      <w:r w:rsidRPr="00CA06AB">
        <w:rPr>
          <w:rFonts w:ascii="Calibri" w:hAnsi="Calibri" w:cs="Calibri"/>
          <w:sz w:val="22"/>
          <w:szCs w:val="22"/>
          <w:lang w:val="en-IN"/>
        </w:rPr>
        <w:t xml:space="preserve"> aligned with NEP 2020. Educators will learn strategies for differentiated instruction, technology integration, and lifelong learning.</w:t>
      </w:r>
      <w:r w:rsidRPr="00CA06AB">
        <w:rPr>
          <w:rFonts w:ascii="Calibri" w:hAnsi="Calibri" w:cs="Calibri"/>
          <w:sz w:val="22"/>
          <w:szCs w:val="22"/>
          <w:lang w:val="en-IN"/>
        </w:rPr>
        <w:br/>
      </w:r>
      <w:r w:rsidRPr="00CA06AB">
        <w:rPr>
          <w:rFonts w:ascii="Calibri" w:hAnsi="Calibri" w:cs="Calibri"/>
          <w:b/>
          <w:bCs/>
          <w:sz w:val="22"/>
          <w:szCs w:val="22"/>
          <w:lang w:val="en-IN"/>
        </w:rPr>
        <w:t>Our targeted modules ensure teachers can approach competency-based pedagogy questions with confidence while also preparing for real-world classroom adaptability.</w:t>
      </w:r>
    </w:p>
    <w:p w14:paraId="293BDFCC" w14:textId="3B371461" w:rsidR="00CA06AB" w:rsidRPr="00CA06AB" w:rsidRDefault="00CA06AB" w:rsidP="00CA06AB">
      <w:pPr>
        <w:pStyle w:val="BodyContactInfo"/>
        <w:rPr>
          <w:rFonts w:ascii="Calibri" w:hAnsi="Calibri" w:cs="Calibri"/>
          <w:sz w:val="22"/>
          <w:szCs w:val="22"/>
          <w:lang w:val="en-IN"/>
        </w:rPr>
      </w:pPr>
    </w:p>
    <w:p w14:paraId="79054B21"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Learning Objectives</w:t>
      </w:r>
    </w:p>
    <w:p w14:paraId="5B202FC4"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sz w:val="22"/>
          <w:szCs w:val="22"/>
          <w:lang w:val="en-IN"/>
        </w:rPr>
        <w:lastRenderedPageBreak/>
        <w:t>By the end of this course, participants will be able to:</w:t>
      </w:r>
    </w:p>
    <w:p w14:paraId="7CD558ED" w14:textId="77777777" w:rsidR="00CA06AB" w:rsidRPr="00CA06AB" w:rsidRDefault="00CA06AB" w:rsidP="00CA06AB">
      <w:pPr>
        <w:pStyle w:val="BodyContactInfo"/>
        <w:numPr>
          <w:ilvl w:val="0"/>
          <w:numId w:val="59"/>
        </w:numPr>
        <w:rPr>
          <w:rFonts w:ascii="Calibri" w:hAnsi="Calibri" w:cs="Calibri"/>
          <w:sz w:val="22"/>
          <w:szCs w:val="22"/>
          <w:lang w:val="en-IN"/>
        </w:rPr>
      </w:pPr>
      <w:r w:rsidRPr="00CA06AB">
        <w:rPr>
          <w:rFonts w:ascii="Calibri" w:hAnsi="Calibri" w:cs="Calibri"/>
          <w:sz w:val="22"/>
          <w:szCs w:val="22"/>
          <w:lang w:val="en-IN"/>
        </w:rPr>
        <w:t>Develop a growth-oriented teaching mindset.</w:t>
      </w:r>
    </w:p>
    <w:p w14:paraId="1FC17D6D" w14:textId="77777777" w:rsidR="00CA06AB" w:rsidRPr="00CA06AB" w:rsidRDefault="00CA06AB" w:rsidP="00CA06AB">
      <w:pPr>
        <w:pStyle w:val="BodyContactInfo"/>
        <w:numPr>
          <w:ilvl w:val="0"/>
          <w:numId w:val="59"/>
        </w:numPr>
        <w:rPr>
          <w:rFonts w:ascii="Calibri" w:hAnsi="Calibri" w:cs="Calibri"/>
          <w:sz w:val="22"/>
          <w:szCs w:val="22"/>
          <w:lang w:val="en-IN"/>
        </w:rPr>
      </w:pPr>
      <w:r w:rsidRPr="00CA06AB">
        <w:rPr>
          <w:rFonts w:ascii="Calibri" w:hAnsi="Calibri" w:cs="Calibri"/>
          <w:sz w:val="22"/>
          <w:szCs w:val="22"/>
          <w:lang w:val="en-IN"/>
        </w:rPr>
        <w:t>Adapt pedagogy to suit diverse learner needs.</w:t>
      </w:r>
    </w:p>
    <w:p w14:paraId="5CF585DA" w14:textId="77777777" w:rsidR="00CA06AB" w:rsidRPr="00CA06AB" w:rsidRDefault="00CA06AB" w:rsidP="00CA06AB">
      <w:pPr>
        <w:pStyle w:val="BodyContactInfo"/>
        <w:numPr>
          <w:ilvl w:val="0"/>
          <w:numId w:val="59"/>
        </w:numPr>
        <w:rPr>
          <w:rFonts w:ascii="Calibri" w:hAnsi="Calibri" w:cs="Calibri"/>
          <w:sz w:val="22"/>
          <w:szCs w:val="22"/>
          <w:lang w:val="en-IN"/>
        </w:rPr>
      </w:pPr>
      <w:r w:rsidRPr="00CA06AB">
        <w:rPr>
          <w:rFonts w:ascii="Calibri" w:hAnsi="Calibri" w:cs="Calibri"/>
          <w:sz w:val="22"/>
          <w:szCs w:val="22"/>
          <w:lang w:val="en-IN"/>
        </w:rPr>
        <w:t>Integrate NEP-aligned approaches into teaching practice.</w:t>
      </w:r>
    </w:p>
    <w:p w14:paraId="521CF26E" w14:textId="77777777" w:rsidR="00CA06AB" w:rsidRPr="00CA06AB" w:rsidRDefault="00CA06AB" w:rsidP="00CA06AB">
      <w:pPr>
        <w:pStyle w:val="BodyContactInfo"/>
        <w:numPr>
          <w:ilvl w:val="0"/>
          <w:numId w:val="59"/>
        </w:numPr>
        <w:rPr>
          <w:rFonts w:ascii="Calibri" w:hAnsi="Calibri" w:cs="Calibri"/>
          <w:sz w:val="22"/>
          <w:szCs w:val="22"/>
          <w:lang w:val="en-IN"/>
        </w:rPr>
      </w:pPr>
      <w:r w:rsidRPr="00CA06AB">
        <w:rPr>
          <w:rFonts w:ascii="Calibri" w:hAnsi="Calibri" w:cs="Calibri"/>
          <w:sz w:val="22"/>
          <w:szCs w:val="22"/>
          <w:lang w:val="en-IN"/>
        </w:rPr>
        <w:t>Apply technology effectively in the classroom.</w:t>
      </w:r>
    </w:p>
    <w:p w14:paraId="3B8D57ED" w14:textId="77777777" w:rsidR="00CA06AB" w:rsidRPr="00CA06AB" w:rsidRDefault="00CA06AB" w:rsidP="00CA06AB">
      <w:pPr>
        <w:pStyle w:val="BodyContactInfo"/>
        <w:numPr>
          <w:ilvl w:val="0"/>
          <w:numId w:val="59"/>
        </w:numPr>
        <w:rPr>
          <w:rFonts w:ascii="Calibri" w:hAnsi="Calibri" w:cs="Calibri"/>
          <w:sz w:val="22"/>
          <w:szCs w:val="22"/>
          <w:lang w:val="en-IN"/>
        </w:rPr>
      </w:pPr>
      <w:r w:rsidRPr="00CA06AB">
        <w:rPr>
          <w:rFonts w:ascii="Calibri" w:hAnsi="Calibri" w:cs="Calibri"/>
          <w:sz w:val="22"/>
          <w:szCs w:val="22"/>
          <w:lang w:val="en-IN"/>
        </w:rPr>
        <w:t>Cultivate reflective and adaptive teaching habits.</w:t>
      </w:r>
    </w:p>
    <w:p w14:paraId="38730381" w14:textId="53A9FC0B" w:rsidR="00CA06AB" w:rsidRPr="00CA06AB" w:rsidRDefault="00CA06AB" w:rsidP="00CA06AB">
      <w:pPr>
        <w:pStyle w:val="BodyContactInfo"/>
        <w:rPr>
          <w:rFonts w:ascii="Calibri" w:hAnsi="Calibri" w:cs="Calibri"/>
          <w:sz w:val="22"/>
          <w:szCs w:val="22"/>
          <w:lang w:val="en-IN"/>
        </w:rPr>
      </w:pPr>
    </w:p>
    <w:p w14:paraId="2F5A2EA0"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Learning Outcomes</w:t>
      </w:r>
    </w:p>
    <w:p w14:paraId="31BB83E5" w14:textId="77777777" w:rsidR="00CA06AB" w:rsidRPr="00CA06AB" w:rsidRDefault="00CA06AB" w:rsidP="00CA06AB">
      <w:pPr>
        <w:pStyle w:val="BodyContactInfo"/>
        <w:numPr>
          <w:ilvl w:val="0"/>
          <w:numId w:val="60"/>
        </w:numPr>
        <w:rPr>
          <w:rFonts w:ascii="Calibri" w:hAnsi="Calibri" w:cs="Calibri"/>
          <w:sz w:val="22"/>
          <w:szCs w:val="22"/>
          <w:lang w:val="en-IN"/>
        </w:rPr>
      </w:pPr>
      <w:r w:rsidRPr="00CA06AB">
        <w:rPr>
          <w:rFonts w:ascii="Calibri" w:hAnsi="Calibri" w:cs="Calibri"/>
          <w:sz w:val="22"/>
          <w:szCs w:val="22"/>
          <w:lang w:val="en-IN"/>
        </w:rPr>
        <w:t>Ability to adjust pedagogy for varied learners and contexts.</w:t>
      </w:r>
    </w:p>
    <w:p w14:paraId="01BFC4E2" w14:textId="77777777" w:rsidR="00CA06AB" w:rsidRPr="00CA06AB" w:rsidRDefault="00CA06AB" w:rsidP="00CA06AB">
      <w:pPr>
        <w:pStyle w:val="BodyContactInfo"/>
        <w:numPr>
          <w:ilvl w:val="0"/>
          <w:numId w:val="60"/>
        </w:numPr>
        <w:rPr>
          <w:rFonts w:ascii="Calibri" w:hAnsi="Calibri" w:cs="Calibri"/>
          <w:sz w:val="22"/>
          <w:szCs w:val="22"/>
          <w:lang w:val="en-IN"/>
        </w:rPr>
      </w:pPr>
      <w:r w:rsidRPr="00CA06AB">
        <w:rPr>
          <w:rFonts w:ascii="Calibri" w:hAnsi="Calibri" w:cs="Calibri"/>
          <w:sz w:val="22"/>
          <w:szCs w:val="22"/>
          <w:lang w:val="en-IN"/>
        </w:rPr>
        <w:t xml:space="preserve">Improved confidence in answering </w:t>
      </w:r>
      <w:r w:rsidRPr="00CA06AB">
        <w:rPr>
          <w:rFonts w:ascii="Calibri" w:hAnsi="Calibri" w:cs="Calibri"/>
          <w:b/>
          <w:bCs/>
          <w:sz w:val="22"/>
          <w:szCs w:val="22"/>
          <w:lang w:val="en-IN"/>
        </w:rPr>
        <w:t>competency-based pedagogy/adaptability questions</w:t>
      </w:r>
      <w:r w:rsidRPr="00CA06AB">
        <w:rPr>
          <w:rFonts w:ascii="Calibri" w:hAnsi="Calibri" w:cs="Calibri"/>
          <w:sz w:val="22"/>
          <w:szCs w:val="22"/>
          <w:lang w:val="en-IN"/>
        </w:rPr>
        <w:t>.</w:t>
      </w:r>
    </w:p>
    <w:p w14:paraId="34F0B9AA" w14:textId="77777777" w:rsidR="00CA06AB" w:rsidRPr="00CA06AB" w:rsidRDefault="00CA06AB" w:rsidP="00CA06AB">
      <w:pPr>
        <w:pStyle w:val="BodyContactInfo"/>
        <w:numPr>
          <w:ilvl w:val="0"/>
          <w:numId w:val="60"/>
        </w:numPr>
        <w:rPr>
          <w:rFonts w:ascii="Calibri" w:hAnsi="Calibri" w:cs="Calibri"/>
          <w:sz w:val="22"/>
          <w:szCs w:val="22"/>
          <w:lang w:val="en-IN"/>
        </w:rPr>
      </w:pPr>
      <w:r w:rsidRPr="00CA06AB">
        <w:rPr>
          <w:rFonts w:ascii="Calibri" w:hAnsi="Calibri" w:cs="Calibri"/>
          <w:sz w:val="22"/>
          <w:szCs w:val="22"/>
          <w:lang w:val="en-IN"/>
        </w:rPr>
        <w:t>Lifelong learning mindset as a teacher.</w:t>
      </w:r>
    </w:p>
    <w:p w14:paraId="120F8501" w14:textId="62257FF0" w:rsidR="00CA06AB" w:rsidRPr="00CA06AB" w:rsidRDefault="00CA06AB" w:rsidP="00CA06AB">
      <w:pPr>
        <w:pStyle w:val="BodyContactInfo"/>
        <w:rPr>
          <w:rFonts w:ascii="Calibri" w:hAnsi="Calibri" w:cs="Calibri"/>
          <w:sz w:val="22"/>
          <w:szCs w:val="22"/>
          <w:lang w:val="en-IN"/>
        </w:rPr>
      </w:pPr>
    </w:p>
    <w:p w14:paraId="786E4476"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Key Takeaways</w:t>
      </w:r>
    </w:p>
    <w:p w14:paraId="39455F8C" w14:textId="77777777" w:rsidR="00CA06AB" w:rsidRPr="00CA06AB" w:rsidRDefault="00CA06AB" w:rsidP="00CA06AB">
      <w:pPr>
        <w:pStyle w:val="BodyContactInfo"/>
        <w:numPr>
          <w:ilvl w:val="0"/>
          <w:numId w:val="61"/>
        </w:numPr>
        <w:rPr>
          <w:rFonts w:ascii="Calibri" w:hAnsi="Calibri" w:cs="Calibri"/>
          <w:sz w:val="22"/>
          <w:szCs w:val="22"/>
          <w:lang w:val="en-IN"/>
        </w:rPr>
      </w:pPr>
      <w:r w:rsidRPr="00CA06AB">
        <w:rPr>
          <w:rFonts w:ascii="Calibri" w:hAnsi="Calibri" w:cs="Calibri"/>
          <w:sz w:val="22"/>
          <w:szCs w:val="22"/>
          <w:lang w:val="en-IN"/>
        </w:rPr>
        <w:t>NEP-ready teaching strategies.</w:t>
      </w:r>
    </w:p>
    <w:p w14:paraId="356F614A" w14:textId="77777777" w:rsidR="00CA06AB" w:rsidRPr="00CA06AB" w:rsidRDefault="00CA06AB" w:rsidP="00CA06AB">
      <w:pPr>
        <w:pStyle w:val="BodyContactInfo"/>
        <w:numPr>
          <w:ilvl w:val="0"/>
          <w:numId w:val="61"/>
        </w:numPr>
        <w:rPr>
          <w:rFonts w:ascii="Calibri" w:hAnsi="Calibri" w:cs="Calibri"/>
          <w:sz w:val="22"/>
          <w:szCs w:val="22"/>
          <w:lang w:val="en-IN"/>
        </w:rPr>
      </w:pPr>
      <w:r w:rsidRPr="00CA06AB">
        <w:rPr>
          <w:rFonts w:ascii="Calibri" w:hAnsi="Calibri" w:cs="Calibri"/>
          <w:sz w:val="22"/>
          <w:szCs w:val="22"/>
          <w:lang w:val="en-IN"/>
        </w:rPr>
        <w:t>Growth mindset framework for educators.</w:t>
      </w:r>
    </w:p>
    <w:p w14:paraId="0CF42F26" w14:textId="77777777" w:rsidR="00CA06AB" w:rsidRPr="00CA06AB" w:rsidRDefault="00CA06AB" w:rsidP="00CA06AB">
      <w:pPr>
        <w:pStyle w:val="BodyContactInfo"/>
        <w:numPr>
          <w:ilvl w:val="0"/>
          <w:numId w:val="61"/>
        </w:numPr>
        <w:rPr>
          <w:rFonts w:ascii="Calibri" w:hAnsi="Calibri" w:cs="Calibri"/>
          <w:sz w:val="22"/>
          <w:szCs w:val="22"/>
          <w:lang w:val="en-IN"/>
        </w:rPr>
      </w:pPr>
      <w:r w:rsidRPr="00CA06AB">
        <w:rPr>
          <w:rFonts w:ascii="Calibri" w:hAnsi="Calibri" w:cs="Calibri"/>
          <w:sz w:val="22"/>
          <w:szCs w:val="22"/>
          <w:lang w:val="en-IN"/>
        </w:rPr>
        <w:t>Differentiated and technology-aided teaching methods.</w:t>
      </w:r>
    </w:p>
    <w:p w14:paraId="0EC1816D" w14:textId="77777777" w:rsidR="00CA06AB" w:rsidRPr="00CA06AB" w:rsidRDefault="00CA06AB" w:rsidP="00CA06AB">
      <w:pPr>
        <w:pStyle w:val="BodyContactInfo"/>
        <w:numPr>
          <w:ilvl w:val="0"/>
          <w:numId w:val="61"/>
        </w:numPr>
        <w:rPr>
          <w:rFonts w:ascii="Calibri" w:hAnsi="Calibri" w:cs="Calibri"/>
          <w:sz w:val="22"/>
          <w:szCs w:val="22"/>
          <w:lang w:val="en-IN"/>
        </w:rPr>
      </w:pPr>
      <w:r w:rsidRPr="00CA06AB">
        <w:rPr>
          <w:rFonts w:ascii="Calibri" w:hAnsi="Calibri" w:cs="Calibri"/>
          <w:sz w:val="22"/>
          <w:szCs w:val="22"/>
          <w:lang w:val="en-IN"/>
        </w:rPr>
        <w:t>Practical reflective tools for continuous improvement.</w:t>
      </w:r>
    </w:p>
    <w:p w14:paraId="308EE40D" w14:textId="1456D491" w:rsidR="00CA06AB" w:rsidRPr="00CA06AB" w:rsidRDefault="00CA06AB" w:rsidP="00CA06AB">
      <w:pPr>
        <w:pStyle w:val="BodyContactInfo"/>
        <w:rPr>
          <w:rFonts w:ascii="Calibri" w:hAnsi="Calibri" w:cs="Calibri"/>
          <w:sz w:val="22"/>
          <w:szCs w:val="22"/>
          <w:lang w:val="en-IN"/>
        </w:rPr>
      </w:pPr>
    </w:p>
    <w:p w14:paraId="74CF9C10"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Key Skills Gained</w:t>
      </w:r>
    </w:p>
    <w:p w14:paraId="5BA30DBE" w14:textId="77777777" w:rsidR="00CA06AB" w:rsidRPr="00CA06AB" w:rsidRDefault="00CA06AB" w:rsidP="00CA06AB">
      <w:pPr>
        <w:pStyle w:val="BodyContactInfo"/>
        <w:numPr>
          <w:ilvl w:val="0"/>
          <w:numId w:val="62"/>
        </w:numPr>
        <w:rPr>
          <w:rFonts w:ascii="Calibri" w:hAnsi="Calibri" w:cs="Calibri"/>
          <w:sz w:val="22"/>
          <w:szCs w:val="22"/>
          <w:lang w:val="en-IN"/>
        </w:rPr>
      </w:pPr>
      <w:r w:rsidRPr="00CA06AB">
        <w:rPr>
          <w:rFonts w:ascii="Calibri" w:hAnsi="Calibri" w:cs="Calibri"/>
          <w:sz w:val="22"/>
          <w:szCs w:val="22"/>
          <w:lang w:val="en-IN"/>
        </w:rPr>
        <w:t>Growth mindset development</w:t>
      </w:r>
    </w:p>
    <w:p w14:paraId="19531CA6" w14:textId="77777777" w:rsidR="00CA06AB" w:rsidRPr="00CA06AB" w:rsidRDefault="00CA06AB" w:rsidP="00CA06AB">
      <w:pPr>
        <w:pStyle w:val="BodyContactInfo"/>
        <w:numPr>
          <w:ilvl w:val="0"/>
          <w:numId w:val="62"/>
        </w:numPr>
        <w:rPr>
          <w:rFonts w:ascii="Calibri" w:hAnsi="Calibri" w:cs="Calibri"/>
          <w:sz w:val="22"/>
          <w:szCs w:val="22"/>
          <w:lang w:val="en-IN"/>
        </w:rPr>
      </w:pPr>
      <w:r w:rsidRPr="00CA06AB">
        <w:rPr>
          <w:rFonts w:ascii="Calibri" w:hAnsi="Calibri" w:cs="Calibri"/>
          <w:sz w:val="22"/>
          <w:szCs w:val="22"/>
          <w:lang w:val="en-IN"/>
        </w:rPr>
        <w:t>Adaptability in pedagogy</w:t>
      </w:r>
    </w:p>
    <w:p w14:paraId="247ED1FD" w14:textId="77777777" w:rsidR="00CA06AB" w:rsidRPr="00CA06AB" w:rsidRDefault="00CA06AB" w:rsidP="00CA06AB">
      <w:pPr>
        <w:pStyle w:val="BodyContactInfo"/>
        <w:numPr>
          <w:ilvl w:val="0"/>
          <w:numId w:val="62"/>
        </w:numPr>
        <w:rPr>
          <w:rFonts w:ascii="Calibri" w:hAnsi="Calibri" w:cs="Calibri"/>
          <w:sz w:val="22"/>
          <w:szCs w:val="22"/>
          <w:lang w:val="en-IN"/>
        </w:rPr>
      </w:pPr>
      <w:r w:rsidRPr="00CA06AB">
        <w:rPr>
          <w:rFonts w:ascii="Calibri" w:hAnsi="Calibri" w:cs="Calibri"/>
          <w:sz w:val="22"/>
          <w:szCs w:val="22"/>
          <w:lang w:val="en-IN"/>
        </w:rPr>
        <w:t>Differentiated instruction skills</w:t>
      </w:r>
    </w:p>
    <w:p w14:paraId="304AADE7" w14:textId="77777777" w:rsidR="00CA06AB" w:rsidRPr="00CA06AB" w:rsidRDefault="00CA06AB" w:rsidP="00CA06AB">
      <w:pPr>
        <w:pStyle w:val="BodyContactInfo"/>
        <w:numPr>
          <w:ilvl w:val="0"/>
          <w:numId w:val="62"/>
        </w:numPr>
        <w:rPr>
          <w:rFonts w:ascii="Calibri" w:hAnsi="Calibri" w:cs="Calibri"/>
          <w:sz w:val="22"/>
          <w:szCs w:val="22"/>
          <w:lang w:val="en-IN"/>
        </w:rPr>
      </w:pPr>
      <w:r w:rsidRPr="00CA06AB">
        <w:rPr>
          <w:rFonts w:ascii="Calibri" w:hAnsi="Calibri" w:cs="Calibri"/>
          <w:sz w:val="22"/>
          <w:szCs w:val="22"/>
          <w:lang w:val="en-IN"/>
        </w:rPr>
        <w:t>Technology-enabled teaching</w:t>
      </w:r>
    </w:p>
    <w:p w14:paraId="3BFE4C56" w14:textId="77777777" w:rsidR="00CA06AB" w:rsidRPr="00CA06AB" w:rsidRDefault="00CA06AB" w:rsidP="00CA06AB">
      <w:pPr>
        <w:pStyle w:val="BodyContactInfo"/>
        <w:numPr>
          <w:ilvl w:val="0"/>
          <w:numId w:val="62"/>
        </w:numPr>
        <w:rPr>
          <w:rFonts w:ascii="Calibri" w:hAnsi="Calibri" w:cs="Calibri"/>
          <w:sz w:val="22"/>
          <w:szCs w:val="22"/>
          <w:lang w:val="en-IN"/>
        </w:rPr>
      </w:pPr>
      <w:r w:rsidRPr="00CA06AB">
        <w:rPr>
          <w:rFonts w:ascii="Calibri" w:hAnsi="Calibri" w:cs="Calibri"/>
          <w:sz w:val="22"/>
          <w:szCs w:val="22"/>
          <w:lang w:val="en-IN"/>
        </w:rPr>
        <w:t>Reflective practice and self-improvement</w:t>
      </w:r>
    </w:p>
    <w:p w14:paraId="25C35BC8" w14:textId="07D86993" w:rsidR="00CA06AB" w:rsidRPr="00CA06AB" w:rsidRDefault="00CA06AB" w:rsidP="00CA06AB">
      <w:pPr>
        <w:pStyle w:val="BodyContactInfo"/>
        <w:rPr>
          <w:rFonts w:ascii="Calibri" w:hAnsi="Calibri" w:cs="Calibri"/>
          <w:sz w:val="22"/>
          <w:szCs w:val="22"/>
          <w:lang w:val="en-IN"/>
        </w:rPr>
      </w:pPr>
    </w:p>
    <w:p w14:paraId="52A4C7A5"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Course Modules</w:t>
      </w:r>
    </w:p>
    <w:p w14:paraId="168BE36E" w14:textId="77777777" w:rsidR="00CA06AB" w:rsidRPr="00CA06AB" w:rsidRDefault="00CA06AB" w:rsidP="00CA06AB">
      <w:pPr>
        <w:pStyle w:val="BodyContactInfo"/>
        <w:rPr>
          <w:rFonts w:ascii="Calibri" w:hAnsi="Calibri" w:cs="Calibri"/>
          <w:b/>
          <w:bCs/>
          <w:sz w:val="22"/>
          <w:szCs w:val="22"/>
          <w:lang w:val="en-IN"/>
        </w:rPr>
      </w:pPr>
      <w:r w:rsidRPr="00CA06AB">
        <w:rPr>
          <w:rFonts w:ascii="Calibri" w:hAnsi="Calibri" w:cs="Calibri"/>
          <w:b/>
          <w:bCs/>
          <w:sz w:val="22"/>
          <w:szCs w:val="22"/>
          <w:lang w:val="en-IN"/>
        </w:rPr>
        <w:t>Module 1: Developing a Growth Mindset</w:t>
      </w:r>
    </w:p>
    <w:p w14:paraId="0FA0A850"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Subtopics:</w:t>
      </w:r>
    </w:p>
    <w:p w14:paraId="2165C521" w14:textId="77777777" w:rsidR="00CA06AB" w:rsidRPr="00CA06AB" w:rsidRDefault="00CA06AB" w:rsidP="00CA06AB">
      <w:pPr>
        <w:pStyle w:val="BodyContactInfo"/>
        <w:numPr>
          <w:ilvl w:val="0"/>
          <w:numId w:val="63"/>
        </w:numPr>
        <w:rPr>
          <w:rFonts w:ascii="Calibri" w:hAnsi="Calibri" w:cs="Calibri"/>
          <w:sz w:val="22"/>
          <w:szCs w:val="22"/>
          <w:lang w:val="en-IN"/>
        </w:rPr>
      </w:pPr>
      <w:r w:rsidRPr="00CA06AB">
        <w:rPr>
          <w:rFonts w:ascii="Calibri" w:hAnsi="Calibri" w:cs="Calibri"/>
          <w:sz w:val="22"/>
          <w:szCs w:val="22"/>
          <w:lang w:val="en-IN"/>
        </w:rPr>
        <w:t>Fixed vs. growth mindset in teaching</w:t>
      </w:r>
    </w:p>
    <w:p w14:paraId="58484214" w14:textId="77777777" w:rsidR="00CA06AB" w:rsidRPr="00CA06AB" w:rsidRDefault="00CA06AB" w:rsidP="00CA06AB">
      <w:pPr>
        <w:pStyle w:val="BodyContactInfo"/>
        <w:numPr>
          <w:ilvl w:val="0"/>
          <w:numId w:val="63"/>
        </w:numPr>
        <w:rPr>
          <w:rFonts w:ascii="Calibri" w:hAnsi="Calibri" w:cs="Calibri"/>
          <w:sz w:val="22"/>
          <w:szCs w:val="22"/>
          <w:lang w:val="en-IN"/>
        </w:rPr>
      </w:pPr>
      <w:r w:rsidRPr="00CA06AB">
        <w:rPr>
          <w:rFonts w:ascii="Calibri" w:hAnsi="Calibri" w:cs="Calibri"/>
          <w:sz w:val="22"/>
          <w:szCs w:val="22"/>
          <w:lang w:val="en-IN"/>
        </w:rPr>
        <w:t>Building resilience as an educator</w:t>
      </w:r>
    </w:p>
    <w:p w14:paraId="671BD0DB" w14:textId="77777777" w:rsidR="00CA06AB" w:rsidRPr="00CA06AB" w:rsidRDefault="00CA06AB" w:rsidP="00CA06AB">
      <w:pPr>
        <w:pStyle w:val="BodyContactInfo"/>
        <w:numPr>
          <w:ilvl w:val="0"/>
          <w:numId w:val="63"/>
        </w:numPr>
        <w:rPr>
          <w:rFonts w:ascii="Calibri" w:hAnsi="Calibri" w:cs="Calibri"/>
          <w:sz w:val="22"/>
          <w:szCs w:val="22"/>
          <w:lang w:val="en-IN"/>
        </w:rPr>
      </w:pPr>
      <w:r w:rsidRPr="00CA06AB">
        <w:rPr>
          <w:rFonts w:ascii="Calibri" w:hAnsi="Calibri" w:cs="Calibri"/>
          <w:sz w:val="22"/>
          <w:szCs w:val="22"/>
          <w:lang w:val="en-IN"/>
        </w:rPr>
        <w:lastRenderedPageBreak/>
        <w:t>Continuous professional learning mindset</w:t>
      </w:r>
    </w:p>
    <w:p w14:paraId="3128485D" w14:textId="77777777" w:rsidR="00CA06AB" w:rsidRPr="00CA06AB" w:rsidRDefault="00CA06AB" w:rsidP="00CA06AB">
      <w:pPr>
        <w:pStyle w:val="BodyContactInfo"/>
        <w:numPr>
          <w:ilvl w:val="0"/>
          <w:numId w:val="63"/>
        </w:numPr>
        <w:rPr>
          <w:rFonts w:ascii="Calibri" w:hAnsi="Calibri" w:cs="Calibri"/>
          <w:sz w:val="22"/>
          <w:szCs w:val="22"/>
          <w:lang w:val="en-IN"/>
        </w:rPr>
      </w:pPr>
      <w:r w:rsidRPr="00CA06AB">
        <w:rPr>
          <w:rFonts w:ascii="Calibri" w:hAnsi="Calibri" w:cs="Calibri"/>
          <w:sz w:val="22"/>
          <w:szCs w:val="22"/>
          <w:lang w:val="en-IN"/>
        </w:rPr>
        <w:t>Overcoming self-doubt and limiting beliefs</w:t>
      </w:r>
    </w:p>
    <w:p w14:paraId="716CD35A" w14:textId="77777777" w:rsidR="00CA06AB" w:rsidRPr="00CA06AB" w:rsidRDefault="00CA06AB" w:rsidP="00CA06AB">
      <w:pPr>
        <w:pStyle w:val="BodyContactInfo"/>
        <w:numPr>
          <w:ilvl w:val="0"/>
          <w:numId w:val="63"/>
        </w:numPr>
        <w:rPr>
          <w:rFonts w:ascii="Calibri" w:hAnsi="Calibri" w:cs="Calibri"/>
          <w:sz w:val="22"/>
          <w:szCs w:val="22"/>
          <w:lang w:val="en-IN"/>
        </w:rPr>
      </w:pPr>
      <w:r w:rsidRPr="00CA06AB">
        <w:rPr>
          <w:rFonts w:ascii="Calibri" w:hAnsi="Calibri" w:cs="Calibri"/>
          <w:sz w:val="22"/>
          <w:szCs w:val="22"/>
          <w:lang w:val="en-IN"/>
        </w:rPr>
        <w:t>Competency-based mindset Q practice</w:t>
      </w:r>
    </w:p>
    <w:p w14:paraId="76F50D0B"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Objective:</w:t>
      </w:r>
      <w:r w:rsidRPr="00CA06AB">
        <w:rPr>
          <w:rFonts w:ascii="Calibri" w:hAnsi="Calibri" w:cs="Calibri"/>
          <w:sz w:val="22"/>
          <w:szCs w:val="22"/>
          <w:lang w:val="en-IN"/>
        </w:rPr>
        <w:t xml:space="preserve"> Establish a growth mindset framework for teachers.</w:t>
      </w:r>
      <w:r w:rsidRPr="00CA06AB">
        <w:rPr>
          <w:rFonts w:ascii="Calibri" w:hAnsi="Calibri" w:cs="Calibri"/>
          <w:sz w:val="22"/>
          <w:szCs w:val="22"/>
          <w:lang w:val="en-IN"/>
        </w:rPr>
        <w:br/>
      </w:r>
      <w:r w:rsidRPr="00CA06AB">
        <w:rPr>
          <w:rFonts w:ascii="Calibri" w:hAnsi="Calibri" w:cs="Calibri"/>
          <w:b/>
          <w:bCs/>
          <w:sz w:val="22"/>
          <w:szCs w:val="22"/>
          <w:lang w:val="en-IN"/>
        </w:rPr>
        <w:t>Outcome:</w:t>
      </w:r>
      <w:r w:rsidRPr="00CA06AB">
        <w:rPr>
          <w:rFonts w:ascii="Calibri" w:hAnsi="Calibri" w:cs="Calibri"/>
          <w:sz w:val="22"/>
          <w:szCs w:val="22"/>
          <w:lang w:val="en-IN"/>
        </w:rPr>
        <w:t xml:space="preserve"> Educators embrace continuous learning and confidence-building.</w:t>
      </w:r>
      <w:r w:rsidRPr="00CA06AB">
        <w:rPr>
          <w:rFonts w:ascii="Calibri" w:hAnsi="Calibri" w:cs="Calibri"/>
          <w:sz w:val="22"/>
          <w:szCs w:val="22"/>
          <w:lang w:val="en-IN"/>
        </w:rPr>
        <w:br/>
      </w:r>
      <w:r w:rsidRPr="00CA06AB">
        <w:rPr>
          <w:rFonts w:ascii="Calibri" w:hAnsi="Calibri" w:cs="Calibri"/>
          <w:b/>
          <w:bCs/>
          <w:sz w:val="22"/>
          <w:szCs w:val="22"/>
          <w:lang w:val="en-IN"/>
        </w:rPr>
        <w:t>Key Skills:</w:t>
      </w:r>
      <w:r w:rsidRPr="00CA06AB">
        <w:rPr>
          <w:rFonts w:ascii="Calibri" w:hAnsi="Calibri" w:cs="Calibri"/>
          <w:sz w:val="22"/>
          <w:szCs w:val="22"/>
          <w:lang w:val="en-IN"/>
        </w:rPr>
        <w:t xml:space="preserve"> Resilience, mindset reframing</w:t>
      </w:r>
    </w:p>
    <w:p w14:paraId="320247D2" w14:textId="095E75C3" w:rsidR="00CA06AB" w:rsidRPr="00CA06AB" w:rsidRDefault="00CA06AB" w:rsidP="00CA06AB">
      <w:pPr>
        <w:pStyle w:val="BodyContactInfo"/>
        <w:rPr>
          <w:rFonts w:ascii="Calibri" w:hAnsi="Calibri" w:cs="Calibri"/>
          <w:sz w:val="22"/>
          <w:szCs w:val="22"/>
          <w:lang w:val="en-IN"/>
        </w:rPr>
      </w:pPr>
    </w:p>
    <w:p w14:paraId="1C8A21A0" w14:textId="77777777" w:rsidR="00CA06AB" w:rsidRPr="00CA06AB" w:rsidRDefault="00CA06AB" w:rsidP="00CA06AB">
      <w:pPr>
        <w:pStyle w:val="BodyContactInfo"/>
        <w:rPr>
          <w:rFonts w:ascii="Calibri" w:hAnsi="Calibri" w:cs="Calibri"/>
          <w:b/>
          <w:bCs/>
          <w:sz w:val="22"/>
          <w:szCs w:val="22"/>
          <w:lang w:val="en-IN"/>
        </w:rPr>
      </w:pPr>
      <w:r w:rsidRPr="00CA06AB">
        <w:rPr>
          <w:rFonts w:ascii="Calibri" w:hAnsi="Calibri" w:cs="Calibri"/>
          <w:b/>
          <w:bCs/>
          <w:sz w:val="22"/>
          <w:szCs w:val="22"/>
          <w:lang w:val="en-IN"/>
        </w:rPr>
        <w:t>Module 2: Pedagogical Adaptability for Diverse Learners</w:t>
      </w:r>
    </w:p>
    <w:p w14:paraId="7A38C4E6"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Subtopics:</w:t>
      </w:r>
    </w:p>
    <w:p w14:paraId="6EE69A39" w14:textId="77777777" w:rsidR="00CA06AB" w:rsidRPr="00CA06AB" w:rsidRDefault="00CA06AB" w:rsidP="00CA06AB">
      <w:pPr>
        <w:pStyle w:val="BodyContactInfo"/>
        <w:numPr>
          <w:ilvl w:val="0"/>
          <w:numId w:val="64"/>
        </w:numPr>
        <w:rPr>
          <w:rFonts w:ascii="Calibri" w:hAnsi="Calibri" w:cs="Calibri"/>
          <w:sz w:val="22"/>
          <w:szCs w:val="22"/>
          <w:lang w:val="en-IN"/>
        </w:rPr>
      </w:pPr>
      <w:r w:rsidRPr="00CA06AB">
        <w:rPr>
          <w:rFonts w:ascii="Calibri" w:hAnsi="Calibri" w:cs="Calibri"/>
          <w:sz w:val="22"/>
          <w:szCs w:val="22"/>
          <w:lang w:val="en-IN"/>
        </w:rPr>
        <w:t>Understanding diverse learning styles</w:t>
      </w:r>
    </w:p>
    <w:p w14:paraId="1FB7617D" w14:textId="77777777" w:rsidR="00CA06AB" w:rsidRPr="00CA06AB" w:rsidRDefault="00CA06AB" w:rsidP="00CA06AB">
      <w:pPr>
        <w:pStyle w:val="BodyContactInfo"/>
        <w:numPr>
          <w:ilvl w:val="0"/>
          <w:numId w:val="64"/>
        </w:numPr>
        <w:rPr>
          <w:rFonts w:ascii="Calibri" w:hAnsi="Calibri" w:cs="Calibri"/>
          <w:sz w:val="22"/>
          <w:szCs w:val="22"/>
          <w:lang w:val="en-IN"/>
        </w:rPr>
      </w:pPr>
      <w:r w:rsidRPr="00CA06AB">
        <w:rPr>
          <w:rFonts w:ascii="Calibri" w:hAnsi="Calibri" w:cs="Calibri"/>
          <w:sz w:val="22"/>
          <w:szCs w:val="22"/>
          <w:lang w:val="en-IN"/>
        </w:rPr>
        <w:t>Differentiated instruction strategies</w:t>
      </w:r>
    </w:p>
    <w:p w14:paraId="5923B7B9" w14:textId="77777777" w:rsidR="00CA06AB" w:rsidRPr="00CA06AB" w:rsidRDefault="00CA06AB" w:rsidP="00CA06AB">
      <w:pPr>
        <w:pStyle w:val="BodyContactInfo"/>
        <w:numPr>
          <w:ilvl w:val="0"/>
          <w:numId w:val="64"/>
        </w:numPr>
        <w:rPr>
          <w:rFonts w:ascii="Calibri" w:hAnsi="Calibri" w:cs="Calibri"/>
          <w:sz w:val="22"/>
          <w:szCs w:val="22"/>
          <w:lang w:val="en-IN"/>
        </w:rPr>
      </w:pPr>
      <w:r w:rsidRPr="00CA06AB">
        <w:rPr>
          <w:rFonts w:ascii="Calibri" w:hAnsi="Calibri" w:cs="Calibri"/>
          <w:sz w:val="22"/>
          <w:szCs w:val="22"/>
          <w:lang w:val="en-IN"/>
        </w:rPr>
        <w:t>Classroom adaptations for varied needs</w:t>
      </w:r>
    </w:p>
    <w:p w14:paraId="4A4C20B4" w14:textId="77777777" w:rsidR="00CA06AB" w:rsidRPr="00CA06AB" w:rsidRDefault="00CA06AB" w:rsidP="00CA06AB">
      <w:pPr>
        <w:pStyle w:val="BodyContactInfo"/>
        <w:numPr>
          <w:ilvl w:val="0"/>
          <w:numId w:val="64"/>
        </w:numPr>
        <w:rPr>
          <w:rFonts w:ascii="Calibri" w:hAnsi="Calibri" w:cs="Calibri"/>
          <w:sz w:val="22"/>
          <w:szCs w:val="22"/>
          <w:lang w:val="en-IN"/>
        </w:rPr>
      </w:pPr>
      <w:r w:rsidRPr="00CA06AB">
        <w:rPr>
          <w:rFonts w:ascii="Calibri" w:hAnsi="Calibri" w:cs="Calibri"/>
          <w:sz w:val="22"/>
          <w:szCs w:val="22"/>
          <w:lang w:val="en-IN"/>
        </w:rPr>
        <w:t>Inclusive pedagogy practices</w:t>
      </w:r>
    </w:p>
    <w:p w14:paraId="658F73D4" w14:textId="77777777" w:rsidR="00CA06AB" w:rsidRPr="00CA06AB" w:rsidRDefault="00CA06AB" w:rsidP="00CA06AB">
      <w:pPr>
        <w:pStyle w:val="BodyContactInfo"/>
        <w:numPr>
          <w:ilvl w:val="0"/>
          <w:numId w:val="64"/>
        </w:numPr>
        <w:rPr>
          <w:rFonts w:ascii="Calibri" w:hAnsi="Calibri" w:cs="Calibri"/>
          <w:sz w:val="22"/>
          <w:szCs w:val="22"/>
          <w:lang w:val="en-IN"/>
        </w:rPr>
      </w:pPr>
      <w:r w:rsidRPr="00CA06AB">
        <w:rPr>
          <w:rFonts w:ascii="Calibri" w:hAnsi="Calibri" w:cs="Calibri"/>
          <w:sz w:val="22"/>
          <w:szCs w:val="22"/>
          <w:lang w:val="en-IN"/>
        </w:rPr>
        <w:t>Case study: pedagogy adaptability questions in TET</w:t>
      </w:r>
    </w:p>
    <w:p w14:paraId="4B5B6F12"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Objective:</w:t>
      </w:r>
      <w:r w:rsidRPr="00CA06AB">
        <w:rPr>
          <w:rFonts w:ascii="Calibri" w:hAnsi="Calibri" w:cs="Calibri"/>
          <w:sz w:val="22"/>
          <w:szCs w:val="22"/>
          <w:lang w:val="en-IN"/>
        </w:rPr>
        <w:t xml:space="preserve"> Build skills to adapt pedagogy for different learners.</w:t>
      </w:r>
      <w:r w:rsidRPr="00CA06AB">
        <w:rPr>
          <w:rFonts w:ascii="Calibri" w:hAnsi="Calibri" w:cs="Calibri"/>
          <w:sz w:val="22"/>
          <w:szCs w:val="22"/>
          <w:lang w:val="en-IN"/>
        </w:rPr>
        <w:br/>
      </w:r>
      <w:r w:rsidRPr="00CA06AB">
        <w:rPr>
          <w:rFonts w:ascii="Calibri" w:hAnsi="Calibri" w:cs="Calibri"/>
          <w:b/>
          <w:bCs/>
          <w:sz w:val="22"/>
          <w:szCs w:val="22"/>
          <w:lang w:val="en-IN"/>
        </w:rPr>
        <w:t>Outcome:</w:t>
      </w:r>
      <w:r w:rsidRPr="00CA06AB">
        <w:rPr>
          <w:rFonts w:ascii="Calibri" w:hAnsi="Calibri" w:cs="Calibri"/>
          <w:sz w:val="22"/>
          <w:szCs w:val="22"/>
          <w:lang w:val="en-IN"/>
        </w:rPr>
        <w:t xml:space="preserve"> Teachers effectively apply inclusive, adaptable pedagogy.</w:t>
      </w:r>
      <w:r w:rsidRPr="00CA06AB">
        <w:rPr>
          <w:rFonts w:ascii="Calibri" w:hAnsi="Calibri" w:cs="Calibri"/>
          <w:sz w:val="22"/>
          <w:szCs w:val="22"/>
          <w:lang w:val="en-IN"/>
        </w:rPr>
        <w:br/>
      </w:r>
      <w:r w:rsidRPr="00CA06AB">
        <w:rPr>
          <w:rFonts w:ascii="Calibri" w:hAnsi="Calibri" w:cs="Calibri"/>
          <w:b/>
          <w:bCs/>
          <w:sz w:val="22"/>
          <w:szCs w:val="22"/>
          <w:lang w:val="en-IN"/>
        </w:rPr>
        <w:t>Key Skills:</w:t>
      </w:r>
      <w:r w:rsidRPr="00CA06AB">
        <w:rPr>
          <w:rFonts w:ascii="Calibri" w:hAnsi="Calibri" w:cs="Calibri"/>
          <w:sz w:val="22"/>
          <w:szCs w:val="22"/>
          <w:lang w:val="en-IN"/>
        </w:rPr>
        <w:t xml:space="preserve"> Inclusive strategies, classroom adaptability</w:t>
      </w:r>
    </w:p>
    <w:p w14:paraId="0DC0E454" w14:textId="5CE99DFA" w:rsidR="00CA06AB" w:rsidRPr="00CA06AB" w:rsidRDefault="00CA06AB" w:rsidP="00CA06AB">
      <w:pPr>
        <w:pStyle w:val="BodyContactInfo"/>
        <w:rPr>
          <w:rFonts w:ascii="Calibri" w:hAnsi="Calibri" w:cs="Calibri"/>
          <w:sz w:val="22"/>
          <w:szCs w:val="22"/>
          <w:lang w:val="en-IN"/>
        </w:rPr>
      </w:pPr>
    </w:p>
    <w:p w14:paraId="3C041560" w14:textId="77777777" w:rsidR="00CA06AB" w:rsidRPr="00CA06AB" w:rsidRDefault="00CA06AB" w:rsidP="00CA06AB">
      <w:pPr>
        <w:pStyle w:val="BodyContactInfo"/>
        <w:rPr>
          <w:rFonts w:ascii="Calibri" w:hAnsi="Calibri" w:cs="Calibri"/>
          <w:b/>
          <w:bCs/>
          <w:sz w:val="22"/>
          <w:szCs w:val="22"/>
          <w:lang w:val="en-IN"/>
        </w:rPr>
      </w:pPr>
      <w:r w:rsidRPr="00CA06AB">
        <w:rPr>
          <w:rFonts w:ascii="Calibri" w:hAnsi="Calibri" w:cs="Calibri"/>
          <w:b/>
          <w:bCs/>
          <w:sz w:val="22"/>
          <w:szCs w:val="22"/>
          <w:lang w:val="en-IN"/>
        </w:rPr>
        <w:t>Module 3: NEP 2020-Aligned Approaches</w:t>
      </w:r>
    </w:p>
    <w:p w14:paraId="03B4D9D2"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Subtopics:</w:t>
      </w:r>
    </w:p>
    <w:p w14:paraId="4C150DE0" w14:textId="77777777" w:rsidR="00CA06AB" w:rsidRPr="00CA06AB" w:rsidRDefault="00CA06AB" w:rsidP="00CA06AB">
      <w:pPr>
        <w:pStyle w:val="BodyContactInfo"/>
        <w:numPr>
          <w:ilvl w:val="0"/>
          <w:numId w:val="65"/>
        </w:numPr>
        <w:rPr>
          <w:rFonts w:ascii="Calibri" w:hAnsi="Calibri" w:cs="Calibri"/>
          <w:sz w:val="22"/>
          <w:szCs w:val="22"/>
          <w:lang w:val="en-IN"/>
        </w:rPr>
      </w:pPr>
      <w:r w:rsidRPr="00CA06AB">
        <w:rPr>
          <w:rFonts w:ascii="Calibri" w:hAnsi="Calibri" w:cs="Calibri"/>
          <w:sz w:val="22"/>
          <w:szCs w:val="22"/>
          <w:lang w:val="en-IN"/>
        </w:rPr>
        <w:t>Key NEP 2020 highlights for educators</w:t>
      </w:r>
    </w:p>
    <w:p w14:paraId="5EC23A3E" w14:textId="77777777" w:rsidR="00CA06AB" w:rsidRPr="00CA06AB" w:rsidRDefault="00CA06AB" w:rsidP="00CA06AB">
      <w:pPr>
        <w:pStyle w:val="BodyContactInfo"/>
        <w:numPr>
          <w:ilvl w:val="0"/>
          <w:numId w:val="65"/>
        </w:numPr>
        <w:rPr>
          <w:rFonts w:ascii="Calibri" w:hAnsi="Calibri" w:cs="Calibri"/>
          <w:sz w:val="22"/>
          <w:szCs w:val="22"/>
          <w:lang w:val="en-IN"/>
        </w:rPr>
      </w:pPr>
      <w:r w:rsidRPr="00CA06AB">
        <w:rPr>
          <w:rFonts w:ascii="Calibri" w:hAnsi="Calibri" w:cs="Calibri"/>
          <w:sz w:val="22"/>
          <w:szCs w:val="22"/>
          <w:lang w:val="en-IN"/>
        </w:rPr>
        <w:t>Competency-based and experiential learning focus</w:t>
      </w:r>
    </w:p>
    <w:p w14:paraId="5C413DA1" w14:textId="77777777" w:rsidR="00CA06AB" w:rsidRPr="00CA06AB" w:rsidRDefault="00CA06AB" w:rsidP="00CA06AB">
      <w:pPr>
        <w:pStyle w:val="BodyContactInfo"/>
        <w:numPr>
          <w:ilvl w:val="0"/>
          <w:numId w:val="65"/>
        </w:numPr>
        <w:rPr>
          <w:rFonts w:ascii="Calibri" w:hAnsi="Calibri" w:cs="Calibri"/>
          <w:sz w:val="22"/>
          <w:szCs w:val="22"/>
          <w:lang w:val="en-IN"/>
        </w:rPr>
      </w:pPr>
      <w:r w:rsidRPr="00CA06AB">
        <w:rPr>
          <w:rFonts w:ascii="Calibri" w:hAnsi="Calibri" w:cs="Calibri"/>
          <w:sz w:val="22"/>
          <w:szCs w:val="22"/>
          <w:lang w:val="en-IN"/>
        </w:rPr>
        <w:t>Integrating learner-</w:t>
      </w:r>
      <w:proofErr w:type="spellStart"/>
      <w:r w:rsidRPr="00CA06AB">
        <w:rPr>
          <w:rFonts w:ascii="Calibri" w:hAnsi="Calibri" w:cs="Calibri"/>
          <w:sz w:val="22"/>
          <w:szCs w:val="22"/>
          <w:lang w:val="en-IN"/>
        </w:rPr>
        <w:t>centered</w:t>
      </w:r>
      <w:proofErr w:type="spellEnd"/>
      <w:r w:rsidRPr="00CA06AB">
        <w:rPr>
          <w:rFonts w:ascii="Calibri" w:hAnsi="Calibri" w:cs="Calibri"/>
          <w:sz w:val="22"/>
          <w:szCs w:val="22"/>
          <w:lang w:val="en-IN"/>
        </w:rPr>
        <w:t xml:space="preserve"> strategies into classrooms</w:t>
      </w:r>
    </w:p>
    <w:p w14:paraId="4DE632E9" w14:textId="77777777" w:rsidR="00CA06AB" w:rsidRPr="00CA06AB" w:rsidRDefault="00CA06AB" w:rsidP="00CA06AB">
      <w:pPr>
        <w:pStyle w:val="BodyContactInfo"/>
        <w:numPr>
          <w:ilvl w:val="0"/>
          <w:numId w:val="65"/>
        </w:numPr>
        <w:rPr>
          <w:rFonts w:ascii="Calibri" w:hAnsi="Calibri" w:cs="Calibri"/>
          <w:sz w:val="22"/>
          <w:szCs w:val="22"/>
          <w:lang w:val="en-IN"/>
        </w:rPr>
      </w:pPr>
      <w:r w:rsidRPr="00CA06AB">
        <w:rPr>
          <w:rFonts w:ascii="Calibri" w:hAnsi="Calibri" w:cs="Calibri"/>
          <w:sz w:val="22"/>
          <w:szCs w:val="22"/>
          <w:lang w:val="en-IN"/>
        </w:rPr>
        <w:t>Teacher roles as facilitators of learning</w:t>
      </w:r>
    </w:p>
    <w:p w14:paraId="133C044A" w14:textId="77777777" w:rsidR="00CA06AB" w:rsidRPr="00CA06AB" w:rsidRDefault="00CA06AB" w:rsidP="00CA06AB">
      <w:pPr>
        <w:pStyle w:val="BodyContactInfo"/>
        <w:numPr>
          <w:ilvl w:val="0"/>
          <w:numId w:val="65"/>
        </w:numPr>
        <w:rPr>
          <w:rFonts w:ascii="Calibri" w:hAnsi="Calibri" w:cs="Calibri"/>
          <w:sz w:val="22"/>
          <w:szCs w:val="22"/>
          <w:lang w:val="en-IN"/>
        </w:rPr>
      </w:pPr>
      <w:r w:rsidRPr="00CA06AB">
        <w:rPr>
          <w:rFonts w:ascii="Calibri" w:hAnsi="Calibri" w:cs="Calibri"/>
          <w:sz w:val="22"/>
          <w:szCs w:val="22"/>
          <w:lang w:val="en-IN"/>
        </w:rPr>
        <w:t>NEP-related pedagogy Q practice</w:t>
      </w:r>
    </w:p>
    <w:p w14:paraId="007D5717"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Objective:</w:t>
      </w:r>
      <w:r w:rsidRPr="00CA06AB">
        <w:rPr>
          <w:rFonts w:ascii="Calibri" w:hAnsi="Calibri" w:cs="Calibri"/>
          <w:sz w:val="22"/>
          <w:szCs w:val="22"/>
          <w:lang w:val="en-IN"/>
        </w:rPr>
        <w:t xml:space="preserve"> Equip teachers with NEP-compliant pedagogy.</w:t>
      </w:r>
      <w:r w:rsidRPr="00CA06AB">
        <w:rPr>
          <w:rFonts w:ascii="Calibri" w:hAnsi="Calibri" w:cs="Calibri"/>
          <w:sz w:val="22"/>
          <w:szCs w:val="22"/>
          <w:lang w:val="en-IN"/>
        </w:rPr>
        <w:br/>
      </w:r>
      <w:r w:rsidRPr="00CA06AB">
        <w:rPr>
          <w:rFonts w:ascii="Calibri" w:hAnsi="Calibri" w:cs="Calibri"/>
          <w:b/>
          <w:bCs/>
          <w:sz w:val="22"/>
          <w:szCs w:val="22"/>
          <w:lang w:val="en-IN"/>
        </w:rPr>
        <w:t>Outcome:</w:t>
      </w:r>
      <w:r w:rsidRPr="00CA06AB">
        <w:rPr>
          <w:rFonts w:ascii="Calibri" w:hAnsi="Calibri" w:cs="Calibri"/>
          <w:sz w:val="22"/>
          <w:szCs w:val="22"/>
          <w:lang w:val="en-IN"/>
        </w:rPr>
        <w:t xml:space="preserve"> Confidence in both classroom practice and exam questions.</w:t>
      </w:r>
      <w:r w:rsidRPr="00CA06AB">
        <w:rPr>
          <w:rFonts w:ascii="Calibri" w:hAnsi="Calibri" w:cs="Calibri"/>
          <w:sz w:val="22"/>
          <w:szCs w:val="22"/>
          <w:lang w:val="en-IN"/>
        </w:rPr>
        <w:br/>
      </w:r>
      <w:r w:rsidRPr="00CA06AB">
        <w:rPr>
          <w:rFonts w:ascii="Calibri" w:hAnsi="Calibri" w:cs="Calibri"/>
          <w:b/>
          <w:bCs/>
          <w:sz w:val="22"/>
          <w:szCs w:val="22"/>
          <w:lang w:val="en-IN"/>
        </w:rPr>
        <w:t>Key Skills:</w:t>
      </w:r>
      <w:r w:rsidRPr="00CA06AB">
        <w:rPr>
          <w:rFonts w:ascii="Calibri" w:hAnsi="Calibri" w:cs="Calibri"/>
          <w:sz w:val="22"/>
          <w:szCs w:val="22"/>
          <w:lang w:val="en-IN"/>
        </w:rPr>
        <w:t xml:space="preserve"> Policy alignment, learner-</w:t>
      </w:r>
      <w:proofErr w:type="spellStart"/>
      <w:r w:rsidRPr="00CA06AB">
        <w:rPr>
          <w:rFonts w:ascii="Calibri" w:hAnsi="Calibri" w:cs="Calibri"/>
          <w:sz w:val="22"/>
          <w:szCs w:val="22"/>
          <w:lang w:val="en-IN"/>
        </w:rPr>
        <w:t>centered</w:t>
      </w:r>
      <w:proofErr w:type="spellEnd"/>
      <w:r w:rsidRPr="00CA06AB">
        <w:rPr>
          <w:rFonts w:ascii="Calibri" w:hAnsi="Calibri" w:cs="Calibri"/>
          <w:sz w:val="22"/>
          <w:szCs w:val="22"/>
          <w:lang w:val="en-IN"/>
        </w:rPr>
        <w:t xml:space="preserve"> teaching</w:t>
      </w:r>
    </w:p>
    <w:p w14:paraId="6382B66A" w14:textId="54A87050" w:rsidR="00CA06AB" w:rsidRPr="00CA06AB" w:rsidRDefault="00CA06AB" w:rsidP="00CA06AB">
      <w:pPr>
        <w:pStyle w:val="BodyContactInfo"/>
        <w:rPr>
          <w:rFonts w:ascii="Calibri" w:hAnsi="Calibri" w:cs="Calibri"/>
          <w:sz w:val="22"/>
          <w:szCs w:val="22"/>
          <w:lang w:val="en-IN"/>
        </w:rPr>
      </w:pPr>
    </w:p>
    <w:p w14:paraId="289CEF08" w14:textId="77777777" w:rsidR="00CA06AB" w:rsidRPr="00CA06AB" w:rsidRDefault="00CA06AB" w:rsidP="00CA06AB">
      <w:pPr>
        <w:pStyle w:val="BodyContactInfo"/>
        <w:rPr>
          <w:rFonts w:ascii="Calibri" w:hAnsi="Calibri" w:cs="Calibri"/>
          <w:b/>
          <w:bCs/>
          <w:sz w:val="22"/>
          <w:szCs w:val="22"/>
          <w:lang w:val="en-IN"/>
        </w:rPr>
      </w:pPr>
      <w:r w:rsidRPr="00CA06AB">
        <w:rPr>
          <w:rFonts w:ascii="Calibri" w:hAnsi="Calibri" w:cs="Calibri"/>
          <w:b/>
          <w:bCs/>
          <w:sz w:val="22"/>
          <w:szCs w:val="22"/>
          <w:lang w:val="en-IN"/>
        </w:rPr>
        <w:t>Module 4: Technology Integration in Pedagogy</w:t>
      </w:r>
    </w:p>
    <w:p w14:paraId="278AC1C7"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lastRenderedPageBreak/>
        <w:t>Subtopics:</w:t>
      </w:r>
    </w:p>
    <w:p w14:paraId="1138A7CB" w14:textId="77777777" w:rsidR="00CA06AB" w:rsidRPr="00CA06AB" w:rsidRDefault="00CA06AB" w:rsidP="00CA06AB">
      <w:pPr>
        <w:pStyle w:val="BodyContactInfo"/>
        <w:numPr>
          <w:ilvl w:val="0"/>
          <w:numId w:val="66"/>
        </w:numPr>
        <w:rPr>
          <w:rFonts w:ascii="Calibri" w:hAnsi="Calibri" w:cs="Calibri"/>
          <w:sz w:val="22"/>
          <w:szCs w:val="22"/>
          <w:lang w:val="en-IN"/>
        </w:rPr>
      </w:pPr>
      <w:r w:rsidRPr="00CA06AB">
        <w:rPr>
          <w:rFonts w:ascii="Calibri" w:hAnsi="Calibri" w:cs="Calibri"/>
          <w:sz w:val="22"/>
          <w:szCs w:val="22"/>
          <w:lang w:val="en-IN"/>
        </w:rPr>
        <w:t>Tools for digital teaching (online platforms, apps)</w:t>
      </w:r>
    </w:p>
    <w:p w14:paraId="4589C893" w14:textId="77777777" w:rsidR="00CA06AB" w:rsidRPr="00CA06AB" w:rsidRDefault="00CA06AB" w:rsidP="00CA06AB">
      <w:pPr>
        <w:pStyle w:val="BodyContactInfo"/>
        <w:numPr>
          <w:ilvl w:val="0"/>
          <w:numId w:val="66"/>
        </w:numPr>
        <w:rPr>
          <w:rFonts w:ascii="Calibri" w:hAnsi="Calibri" w:cs="Calibri"/>
          <w:sz w:val="22"/>
          <w:szCs w:val="22"/>
          <w:lang w:val="en-IN"/>
        </w:rPr>
      </w:pPr>
      <w:r w:rsidRPr="00CA06AB">
        <w:rPr>
          <w:rFonts w:ascii="Calibri" w:hAnsi="Calibri" w:cs="Calibri"/>
          <w:sz w:val="22"/>
          <w:szCs w:val="22"/>
          <w:lang w:val="en-IN"/>
        </w:rPr>
        <w:t>Blended learning strategies</w:t>
      </w:r>
    </w:p>
    <w:p w14:paraId="51E08139" w14:textId="77777777" w:rsidR="00CA06AB" w:rsidRPr="00CA06AB" w:rsidRDefault="00CA06AB" w:rsidP="00CA06AB">
      <w:pPr>
        <w:pStyle w:val="BodyContactInfo"/>
        <w:numPr>
          <w:ilvl w:val="0"/>
          <w:numId w:val="66"/>
        </w:numPr>
        <w:rPr>
          <w:rFonts w:ascii="Calibri" w:hAnsi="Calibri" w:cs="Calibri"/>
          <w:sz w:val="22"/>
          <w:szCs w:val="22"/>
          <w:lang w:val="en-IN"/>
        </w:rPr>
      </w:pPr>
      <w:r w:rsidRPr="00CA06AB">
        <w:rPr>
          <w:rFonts w:ascii="Calibri" w:hAnsi="Calibri" w:cs="Calibri"/>
          <w:sz w:val="22"/>
          <w:szCs w:val="22"/>
          <w:lang w:val="en-IN"/>
        </w:rPr>
        <w:t>Gamification and interactive teaching tools</w:t>
      </w:r>
    </w:p>
    <w:p w14:paraId="2CCA4F09" w14:textId="77777777" w:rsidR="00CA06AB" w:rsidRPr="00CA06AB" w:rsidRDefault="00CA06AB" w:rsidP="00CA06AB">
      <w:pPr>
        <w:pStyle w:val="BodyContactInfo"/>
        <w:numPr>
          <w:ilvl w:val="0"/>
          <w:numId w:val="66"/>
        </w:numPr>
        <w:rPr>
          <w:rFonts w:ascii="Calibri" w:hAnsi="Calibri" w:cs="Calibri"/>
          <w:sz w:val="22"/>
          <w:szCs w:val="22"/>
          <w:lang w:val="en-IN"/>
        </w:rPr>
      </w:pPr>
      <w:r w:rsidRPr="00CA06AB">
        <w:rPr>
          <w:rFonts w:ascii="Calibri" w:hAnsi="Calibri" w:cs="Calibri"/>
          <w:sz w:val="22"/>
          <w:szCs w:val="22"/>
          <w:lang w:val="en-IN"/>
        </w:rPr>
        <w:t>Technology as an enabler for inclusivity</w:t>
      </w:r>
    </w:p>
    <w:p w14:paraId="6846D240" w14:textId="77777777" w:rsidR="00CA06AB" w:rsidRPr="00CA06AB" w:rsidRDefault="00CA06AB" w:rsidP="00CA06AB">
      <w:pPr>
        <w:pStyle w:val="BodyContactInfo"/>
        <w:numPr>
          <w:ilvl w:val="0"/>
          <w:numId w:val="66"/>
        </w:numPr>
        <w:rPr>
          <w:rFonts w:ascii="Calibri" w:hAnsi="Calibri" w:cs="Calibri"/>
          <w:sz w:val="22"/>
          <w:szCs w:val="22"/>
          <w:lang w:val="en-IN"/>
        </w:rPr>
      </w:pPr>
      <w:r w:rsidRPr="00CA06AB">
        <w:rPr>
          <w:rFonts w:ascii="Calibri" w:hAnsi="Calibri" w:cs="Calibri"/>
          <w:sz w:val="22"/>
          <w:szCs w:val="22"/>
          <w:lang w:val="en-IN"/>
        </w:rPr>
        <w:t>Practice: case-based tech-integration Qs</w:t>
      </w:r>
    </w:p>
    <w:p w14:paraId="7FFCD41D"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Objective:</w:t>
      </w:r>
      <w:r w:rsidRPr="00CA06AB">
        <w:rPr>
          <w:rFonts w:ascii="Calibri" w:hAnsi="Calibri" w:cs="Calibri"/>
          <w:sz w:val="22"/>
          <w:szCs w:val="22"/>
          <w:lang w:val="en-IN"/>
        </w:rPr>
        <w:t xml:space="preserve"> Prepare educators for tech-enabled classrooms.</w:t>
      </w:r>
      <w:r w:rsidRPr="00CA06AB">
        <w:rPr>
          <w:rFonts w:ascii="Calibri" w:hAnsi="Calibri" w:cs="Calibri"/>
          <w:sz w:val="22"/>
          <w:szCs w:val="22"/>
          <w:lang w:val="en-IN"/>
        </w:rPr>
        <w:br/>
      </w:r>
      <w:r w:rsidRPr="00CA06AB">
        <w:rPr>
          <w:rFonts w:ascii="Calibri" w:hAnsi="Calibri" w:cs="Calibri"/>
          <w:b/>
          <w:bCs/>
          <w:sz w:val="22"/>
          <w:szCs w:val="22"/>
          <w:lang w:val="en-IN"/>
        </w:rPr>
        <w:t>Outcome:</w:t>
      </w:r>
      <w:r w:rsidRPr="00CA06AB">
        <w:rPr>
          <w:rFonts w:ascii="Calibri" w:hAnsi="Calibri" w:cs="Calibri"/>
          <w:sz w:val="22"/>
          <w:szCs w:val="22"/>
          <w:lang w:val="en-IN"/>
        </w:rPr>
        <w:t xml:space="preserve"> Teachers confidently integrate technology in pedagogy.</w:t>
      </w:r>
      <w:r w:rsidRPr="00CA06AB">
        <w:rPr>
          <w:rFonts w:ascii="Calibri" w:hAnsi="Calibri" w:cs="Calibri"/>
          <w:sz w:val="22"/>
          <w:szCs w:val="22"/>
          <w:lang w:val="en-IN"/>
        </w:rPr>
        <w:br/>
      </w:r>
      <w:r w:rsidRPr="00CA06AB">
        <w:rPr>
          <w:rFonts w:ascii="Calibri" w:hAnsi="Calibri" w:cs="Calibri"/>
          <w:b/>
          <w:bCs/>
          <w:sz w:val="22"/>
          <w:szCs w:val="22"/>
          <w:lang w:val="en-IN"/>
        </w:rPr>
        <w:t>Key Skills:</w:t>
      </w:r>
      <w:r w:rsidRPr="00CA06AB">
        <w:rPr>
          <w:rFonts w:ascii="Calibri" w:hAnsi="Calibri" w:cs="Calibri"/>
          <w:sz w:val="22"/>
          <w:szCs w:val="22"/>
          <w:lang w:val="en-IN"/>
        </w:rPr>
        <w:t xml:space="preserve"> Digital literacy, tech-based pedagogy</w:t>
      </w:r>
    </w:p>
    <w:p w14:paraId="216247D6" w14:textId="3577EC13" w:rsidR="00CA06AB" w:rsidRPr="00CA06AB" w:rsidRDefault="00CA06AB" w:rsidP="00CA06AB">
      <w:pPr>
        <w:pStyle w:val="BodyContactInfo"/>
        <w:rPr>
          <w:rFonts w:ascii="Calibri" w:hAnsi="Calibri" w:cs="Calibri"/>
          <w:sz w:val="22"/>
          <w:szCs w:val="22"/>
          <w:lang w:val="en-IN"/>
        </w:rPr>
      </w:pPr>
    </w:p>
    <w:p w14:paraId="526A946A" w14:textId="77777777" w:rsidR="00CA06AB" w:rsidRPr="00CA06AB" w:rsidRDefault="00CA06AB" w:rsidP="00CA06AB">
      <w:pPr>
        <w:pStyle w:val="BodyContactInfo"/>
        <w:rPr>
          <w:rFonts w:ascii="Calibri" w:hAnsi="Calibri" w:cs="Calibri"/>
          <w:b/>
          <w:bCs/>
          <w:sz w:val="22"/>
          <w:szCs w:val="22"/>
          <w:lang w:val="en-IN"/>
        </w:rPr>
      </w:pPr>
      <w:r w:rsidRPr="00CA06AB">
        <w:rPr>
          <w:rFonts w:ascii="Calibri" w:hAnsi="Calibri" w:cs="Calibri"/>
          <w:b/>
          <w:bCs/>
          <w:sz w:val="22"/>
          <w:szCs w:val="22"/>
          <w:lang w:val="en-IN"/>
        </w:rPr>
        <w:t>Module 5: Reflective Teaching &amp; Continuous Growth</w:t>
      </w:r>
    </w:p>
    <w:p w14:paraId="5DCC7EC6"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Subtopics:</w:t>
      </w:r>
    </w:p>
    <w:p w14:paraId="09284AB9" w14:textId="77777777" w:rsidR="00CA06AB" w:rsidRPr="00CA06AB" w:rsidRDefault="00CA06AB" w:rsidP="00CA06AB">
      <w:pPr>
        <w:pStyle w:val="BodyContactInfo"/>
        <w:numPr>
          <w:ilvl w:val="0"/>
          <w:numId w:val="67"/>
        </w:numPr>
        <w:rPr>
          <w:rFonts w:ascii="Calibri" w:hAnsi="Calibri" w:cs="Calibri"/>
          <w:sz w:val="22"/>
          <w:szCs w:val="22"/>
          <w:lang w:val="en-IN"/>
        </w:rPr>
      </w:pPr>
      <w:r w:rsidRPr="00CA06AB">
        <w:rPr>
          <w:rFonts w:ascii="Calibri" w:hAnsi="Calibri" w:cs="Calibri"/>
          <w:sz w:val="22"/>
          <w:szCs w:val="22"/>
          <w:lang w:val="en-IN"/>
        </w:rPr>
        <w:t>Reflective journaling as a teacher</w:t>
      </w:r>
    </w:p>
    <w:p w14:paraId="69C7580C" w14:textId="77777777" w:rsidR="00CA06AB" w:rsidRPr="00CA06AB" w:rsidRDefault="00CA06AB" w:rsidP="00CA06AB">
      <w:pPr>
        <w:pStyle w:val="BodyContactInfo"/>
        <w:numPr>
          <w:ilvl w:val="0"/>
          <w:numId w:val="67"/>
        </w:numPr>
        <w:rPr>
          <w:rFonts w:ascii="Calibri" w:hAnsi="Calibri" w:cs="Calibri"/>
          <w:sz w:val="22"/>
          <w:szCs w:val="22"/>
          <w:lang w:val="en-IN"/>
        </w:rPr>
      </w:pPr>
      <w:r w:rsidRPr="00CA06AB">
        <w:rPr>
          <w:rFonts w:ascii="Calibri" w:hAnsi="Calibri" w:cs="Calibri"/>
          <w:sz w:val="22"/>
          <w:szCs w:val="22"/>
          <w:lang w:val="en-IN"/>
        </w:rPr>
        <w:t>Peer discussions and collaborative learning</w:t>
      </w:r>
    </w:p>
    <w:p w14:paraId="1F89B115" w14:textId="77777777" w:rsidR="00CA06AB" w:rsidRPr="00CA06AB" w:rsidRDefault="00CA06AB" w:rsidP="00CA06AB">
      <w:pPr>
        <w:pStyle w:val="BodyContactInfo"/>
        <w:numPr>
          <w:ilvl w:val="0"/>
          <w:numId w:val="67"/>
        </w:numPr>
        <w:rPr>
          <w:rFonts w:ascii="Calibri" w:hAnsi="Calibri" w:cs="Calibri"/>
          <w:sz w:val="22"/>
          <w:szCs w:val="22"/>
          <w:lang w:val="en-IN"/>
        </w:rPr>
      </w:pPr>
      <w:r w:rsidRPr="00CA06AB">
        <w:rPr>
          <w:rFonts w:ascii="Calibri" w:hAnsi="Calibri" w:cs="Calibri"/>
          <w:sz w:val="22"/>
          <w:szCs w:val="22"/>
          <w:lang w:val="en-IN"/>
        </w:rPr>
        <w:t>Self-evaluation of teaching effectiveness</w:t>
      </w:r>
    </w:p>
    <w:p w14:paraId="005B3B9D" w14:textId="77777777" w:rsidR="00CA06AB" w:rsidRPr="00CA06AB" w:rsidRDefault="00CA06AB" w:rsidP="00CA06AB">
      <w:pPr>
        <w:pStyle w:val="BodyContactInfo"/>
        <w:numPr>
          <w:ilvl w:val="0"/>
          <w:numId w:val="67"/>
        </w:numPr>
        <w:rPr>
          <w:rFonts w:ascii="Calibri" w:hAnsi="Calibri" w:cs="Calibri"/>
          <w:sz w:val="22"/>
          <w:szCs w:val="22"/>
          <w:lang w:val="en-IN"/>
        </w:rPr>
      </w:pPr>
      <w:r w:rsidRPr="00CA06AB">
        <w:rPr>
          <w:rFonts w:ascii="Calibri" w:hAnsi="Calibri" w:cs="Calibri"/>
          <w:sz w:val="22"/>
          <w:szCs w:val="22"/>
          <w:lang w:val="en-IN"/>
        </w:rPr>
        <w:t>Setting personal growth goals</w:t>
      </w:r>
    </w:p>
    <w:p w14:paraId="470AA65D" w14:textId="77777777" w:rsidR="00CA06AB" w:rsidRPr="00CA06AB" w:rsidRDefault="00CA06AB" w:rsidP="00CA06AB">
      <w:pPr>
        <w:pStyle w:val="BodyContactInfo"/>
        <w:numPr>
          <w:ilvl w:val="0"/>
          <w:numId w:val="67"/>
        </w:numPr>
        <w:rPr>
          <w:rFonts w:ascii="Calibri" w:hAnsi="Calibri" w:cs="Calibri"/>
          <w:sz w:val="22"/>
          <w:szCs w:val="22"/>
          <w:lang w:val="en-IN"/>
        </w:rPr>
      </w:pPr>
      <w:r w:rsidRPr="00CA06AB">
        <w:rPr>
          <w:rFonts w:ascii="Calibri" w:hAnsi="Calibri" w:cs="Calibri"/>
          <w:sz w:val="22"/>
          <w:szCs w:val="22"/>
          <w:lang w:val="en-IN"/>
        </w:rPr>
        <w:t>Mock exam-style pedagogy adaptability questions</w:t>
      </w:r>
    </w:p>
    <w:p w14:paraId="7E9D1DB1"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Objective:</w:t>
      </w:r>
      <w:r w:rsidRPr="00CA06AB">
        <w:rPr>
          <w:rFonts w:ascii="Calibri" w:hAnsi="Calibri" w:cs="Calibri"/>
          <w:sz w:val="22"/>
          <w:szCs w:val="22"/>
          <w:lang w:val="en-IN"/>
        </w:rPr>
        <w:t xml:space="preserve"> Promote reflective practice for lifelong growth.</w:t>
      </w:r>
      <w:r w:rsidRPr="00CA06AB">
        <w:rPr>
          <w:rFonts w:ascii="Calibri" w:hAnsi="Calibri" w:cs="Calibri"/>
          <w:sz w:val="22"/>
          <w:szCs w:val="22"/>
          <w:lang w:val="en-IN"/>
        </w:rPr>
        <w:br/>
      </w:r>
      <w:r w:rsidRPr="00CA06AB">
        <w:rPr>
          <w:rFonts w:ascii="Calibri" w:hAnsi="Calibri" w:cs="Calibri"/>
          <w:b/>
          <w:bCs/>
          <w:sz w:val="22"/>
          <w:szCs w:val="22"/>
          <w:lang w:val="en-IN"/>
        </w:rPr>
        <w:t>Outcome:</w:t>
      </w:r>
      <w:r w:rsidRPr="00CA06AB">
        <w:rPr>
          <w:rFonts w:ascii="Calibri" w:hAnsi="Calibri" w:cs="Calibri"/>
          <w:sz w:val="22"/>
          <w:szCs w:val="22"/>
          <w:lang w:val="en-IN"/>
        </w:rPr>
        <w:t xml:space="preserve"> Teachers evolve as adaptive, reflective practitioners.</w:t>
      </w:r>
      <w:r w:rsidRPr="00CA06AB">
        <w:rPr>
          <w:rFonts w:ascii="Calibri" w:hAnsi="Calibri" w:cs="Calibri"/>
          <w:sz w:val="22"/>
          <w:szCs w:val="22"/>
          <w:lang w:val="en-IN"/>
        </w:rPr>
        <w:br/>
      </w:r>
      <w:r w:rsidRPr="00CA06AB">
        <w:rPr>
          <w:rFonts w:ascii="Calibri" w:hAnsi="Calibri" w:cs="Calibri"/>
          <w:b/>
          <w:bCs/>
          <w:sz w:val="22"/>
          <w:szCs w:val="22"/>
          <w:lang w:val="en-IN"/>
        </w:rPr>
        <w:t>Key Skills:</w:t>
      </w:r>
      <w:r w:rsidRPr="00CA06AB">
        <w:rPr>
          <w:rFonts w:ascii="Calibri" w:hAnsi="Calibri" w:cs="Calibri"/>
          <w:sz w:val="22"/>
          <w:szCs w:val="22"/>
          <w:lang w:val="en-IN"/>
        </w:rPr>
        <w:t xml:space="preserve"> Reflective practice, lifelong learning</w:t>
      </w:r>
    </w:p>
    <w:p w14:paraId="6C890AB5" w14:textId="0D3E98C8" w:rsidR="00CA06AB" w:rsidRPr="00CA06AB" w:rsidRDefault="00CA06AB" w:rsidP="00CA06AB">
      <w:pPr>
        <w:pStyle w:val="BodyContactInfo"/>
        <w:rPr>
          <w:rFonts w:ascii="Calibri" w:hAnsi="Calibri" w:cs="Calibri"/>
          <w:sz w:val="22"/>
          <w:szCs w:val="22"/>
          <w:lang w:val="en-IN"/>
        </w:rPr>
      </w:pPr>
    </w:p>
    <w:p w14:paraId="606CA1E3" w14:textId="77777777" w:rsidR="00CA06AB" w:rsidRPr="00CA06AB" w:rsidRDefault="00CA06AB" w:rsidP="00CA06AB">
      <w:pPr>
        <w:pStyle w:val="BodyContactInfo"/>
        <w:rPr>
          <w:rFonts w:ascii="Calibri" w:hAnsi="Calibri" w:cs="Calibri"/>
          <w:b/>
          <w:bCs/>
          <w:sz w:val="22"/>
          <w:szCs w:val="22"/>
          <w:lang w:val="en-IN"/>
        </w:rPr>
      </w:pPr>
      <w:r w:rsidRPr="00CA06AB">
        <w:rPr>
          <w:rFonts w:ascii="Segoe UI Emoji" w:hAnsi="Segoe UI Emoji" w:cs="Segoe UI Emoji"/>
          <w:b/>
          <w:bCs/>
          <w:sz w:val="22"/>
          <w:szCs w:val="22"/>
          <w:lang w:val="en-IN"/>
        </w:rPr>
        <w:t>🟦</w:t>
      </w:r>
      <w:r w:rsidRPr="00CA06AB">
        <w:rPr>
          <w:rFonts w:ascii="Calibri" w:hAnsi="Calibri" w:cs="Calibri"/>
          <w:b/>
          <w:bCs/>
          <w:sz w:val="22"/>
          <w:szCs w:val="22"/>
          <w:lang w:val="en-IN"/>
        </w:rPr>
        <w:t xml:space="preserve"> Closing Remarks</w:t>
      </w:r>
    </w:p>
    <w:p w14:paraId="428B5D1A"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sz w:val="22"/>
          <w:szCs w:val="22"/>
          <w:lang w:val="en-IN"/>
        </w:rPr>
        <w:t xml:space="preserve">This course helps educators move beyond </w:t>
      </w:r>
      <w:r w:rsidRPr="00CA06AB">
        <w:rPr>
          <w:rFonts w:ascii="Calibri" w:hAnsi="Calibri" w:cs="Calibri"/>
          <w:b/>
          <w:bCs/>
          <w:sz w:val="22"/>
          <w:szCs w:val="22"/>
          <w:lang w:val="en-IN"/>
        </w:rPr>
        <w:t>exam preparation</w:t>
      </w:r>
      <w:r w:rsidRPr="00CA06AB">
        <w:rPr>
          <w:rFonts w:ascii="Calibri" w:hAnsi="Calibri" w:cs="Calibri"/>
          <w:sz w:val="22"/>
          <w:szCs w:val="22"/>
          <w:lang w:val="en-IN"/>
        </w:rPr>
        <w:t xml:space="preserve"> to become </w:t>
      </w:r>
      <w:r w:rsidRPr="00CA06AB">
        <w:rPr>
          <w:rFonts w:ascii="Calibri" w:hAnsi="Calibri" w:cs="Calibri"/>
          <w:b/>
          <w:bCs/>
          <w:sz w:val="22"/>
          <w:szCs w:val="22"/>
          <w:lang w:val="en-IN"/>
        </w:rPr>
        <w:t>adaptable, future-ready teachers</w:t>
      </w:r>
      <w:r w:rsidRPr="00CA06AB">
        <w:rPr>
          <w:rFonts w:ascii="Calibri" w:hAnsi="Calibri" w:cs="Calibri"/>
          <w:sz w:val="22"/>
          <w:szCs w:val="22"/>
          <w:lang w:val="en-IN"/>
        </w:rPr>
        <w:t xml:space="preserve">. By combining growth mindset training, pedagogical adaptability, NEP alignment, and reflective practice, participants gain both </w:t>
      </w:r>
      <w:r w:rsidRPr="00CA06AB">
        <w:rPr>
          <w:rFonts w:ascii="Calibri" w:hAnsi="Calibri" w:cs="Calibri"/>
          <w:b/>
          <w:bCs/>
          <w:sz w:val="22"/>
          <w:szCs w:val="22"/>
          <w:lang w:val="en-IN"/>
        </w:rPr>
        <w:t>exam competence and professional resilience</w:t>
      </w:r>
      <w:r w:rsidRPr="00CA06AB">
        <w:rPr>
          <w:rFonts w:ascii="Calibri" w:hAnsi="Calibri" w:cs="Calibri"/>
          <w:sz w:val="22"/>
          <w:szCs w:val="22"/>
          <w:lang w:val="en-IN"/>
        </w:rPr>
        <w:t>.</w:t>
      </w:r>
    </w:p>
    <w:p w14:paraId="777F8DE7" w14:textId="77777777" w:rsidR="00CA06AB" w:rsidRPr="00CA06AB" w:rsidRDefault="00CA06AB" w:rsidP="00CA06AB">
      <w:pPr>
        <w:pStyle w:val="BodyContactInfo"/>
        <w:rPr>
          <w:rFonts w:ascii="Calibri" w:hAnsi="Calibri" w:cs="Calibri"/>
          <w:sz w:val="22"/>
          <w:szCs w:val="22"/>
          <w:lang w:val="en-IN"/>
        </w:rPr>
      </w:pPr>
      <w:r w:rsidRPr="00CA06AB">
        <w:rPr>
          <w:rFonts w:ascii="Calibri" w:hAnsi="Calibri" w:cs="Calibri"/>
          <w:b/>
          <w:bCs/>
          <w:sz w:val="22"/>
          <w:szCs w:val="22"/>
          <w:lang w:val="en-IN"/>
        </w:rPr>
        <w:t>Duration:</w:t>
      </w:r>
      <w:r w:rsidRPr="00CA06AB">
        <w:rPr>
          <w:rFonts w:ascii="Calibri" w:hAnsi="Calibri" w:cs="Calibri"/>
          <w:sz w:val="22"/>
          <w:szCs w:val="22"/>
          <w:lang w:val="en-IN"/>
        </w:rPr>
        <w:t xml:space="preserve"> 3 weeks (8–10 hrs)</w:t>
      </w:r>
      <w:r w:rsidRPr="00CA06AB">
        <w:rPr>
          <w:rFonts w:ascii="Calibri" w:hAnsi="Calibri" w:cs="Calibri"/>
          <w:sz w:val="22"/>
          <w:szCs w:val="22"/>
          <w:lang w:val="en-IN"/>
        </w:rPr>
        <w:br/>
      </w:r>
      <w:r w:rsidRPr="00CA06AB">
        <w:rPr>
          <w:rFonts w:ascii="Calibri" w:hAnsi="Calibri" w:cs="Calibri"/>
          <w:b/>
          <w:bCs/>
          <w:sz w:val="22"/>
          <w:szCs w:val="22"/>
          <w:lang w:val="en-IN"/>
        </w:rPr>
        <w:t>Delivery Methodology:</w:t>
      </w:r>
      <w:r w:rsidRPr="00CA06AB">
        <w:rPr>
          <w:rFonts w:ascii="Calibri" w:hAnsi="Calibri" w:cs="Calibri"/>
          <w:sz w:val="22"/>
          <w:szCs w:val="22"/>
          <w:lang w:val="en-IN"/>
        </w:rPr>
        <w:t xml:space="preserve"> Blended learning (video lessons, reflective journaling, live peer discussions, case-based pedagogy Qs)</w:t>
      </w:r>
    </w:p>
    <w:p w14:paraId="7ED705AD" w14:textId="77777777" w:rsidR="00CA06AB" w:rsidRPr="00890014" w:rsidRDefault="00CA06AB" w:rsidP="00702223">
      <w:pPr>
        <w:pStyle w:val="BodyContactInfo"/>
        <w:rPr>
          <w:rStyle w:val="Greentext"/>
          <w:rFonts w:ascii="Calibri" w:hAnsi="Calibri" w:cs="Calibri"/>
          <w:color w:val="auto"/>
          <w:sz w:val="22"/>
          <w:szCs w:val="22"/>
        </w:rPr>
      </w:pPr>
    </w:p>
    <w:sectPr w:rsidR="00CA06AB" w:rsidRPr="00890014" w:rsidSect="00913A01">
      <w:footerReference w:type="default" r:id="rId11"/>
      <w:pgSz w:w="12240" w:h="15840"/>
      <w:pgMar w:top="144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F69B" w14:textId="77777777" w:rsidR="00883723" w:rsidRDefault="00883723" w:rsidP="003D37DA">
      <w:pPr>
        <w:spacing w:before="0" w:after="0" w:line="240" w:lineRule="auto"/>
      </w:pPr>
      <w:r>
        <w:separator/>
      </w:r>
    </w:p>
  </w:endnote>
  <w:endnote w:type="continuationSeparator" w:id="0">
    <w:p w14:paraId="51E89EEC" w14:textId="77777777" w:rsidR="00883723" w:rsidRDefault="00883723" w:rsidP="003D37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89D" w14:textId="5681FF49" w:rsidR="00DB247A" w:rsidRDefault="00DB247A">
    <w:pPr>
      <w:pStyle w:val="Footer"/>
    </w:pPr>
  </w:p>
  <w:p w14:paraId="5E7BEEF0" w14:textId="58AF4BB7" w:rsidR="00DB247A" w:rsidRPr="00DB247A" w:rsidRDefault="00DB247A" w:rsidP="00DB247A">
    <w:pPr>
      <w:pStyle w:val="Footer"/>
      <w:jc w:val="center"/>
      <w:rPr>
        <w:color w:val="auto"/>
      </w:rPr>
    </w:pPr>
    <w:r w:rsidRPr="00DB247A">
      <w:rPr>
        <w:color w:val="auto"/>
      </w:rPr>
      <w:t xml:space="preserve">System Generated </w:t>
    </w:r>
    <w:r w:rsidR="00CE3032">
      <w:rPr>
        <w:color w:val="auto"/>
      </w:rPr>
      <w:t>Document</w:t>
    </w:r>
    <w:r w:rsidRPr="00DB247A">
      <w:rPr>
        <w:color w:val="auto"/>
      </w:rPr>
      <w:t xml:space="preserve"> | Does Not Require Signature</w:t>
    </w:r>
    <w:r w:rsidR="00CE3032">
      <w:rPr>
        <w:color w:val="auto"/>
      </w:rPr>
      <w:t xml:space="preserve"> | </w:t>
    </w:r>
    <w:r w:rsidR="0015546C">
      <w:rPr>
        <w:color w:val="auto"/>
      </w:rPr>
      <w:t>asm</w:t>
    </w:r>
    <w:r w:rsidR="00CE3032">
      <w:rPr>
        <w:color w:val="auto"/>
      </w:rPr>
      <w:t>-0</w:t>
    </w:r>
    <w:r w:rsidR="0015546C">
      <w:rPr>
        <w:color w:val="auto"/>
      </w:rPr>
      <w:t>9</w:t>
    </w:r>
    <w:r w:rsidR="00CE3032">
      <w:rPr>
        <w:color w:val="auto"/>
      </w:rPr>
      <w:t>/2</w:t>
    </w:r>
    <w:r w:rsidR="0015546C">
      <w:rPr>
        <w:color w:val="auto"/>
      </w:rPr>
      <w:t>8</w:t>
    </w:r>
    <w:r w:rsidR="00CE3032">
      <w:rPr>
        <w:color w:val="auto"/>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B042" w14:textId="77777777" w:rsidR="00883723" w:rsidRDefault="00883723" w:rsidP="003D37DA">
      <w:pPr>
        <w:spacing w:before="0" w:after="0" w:line="240" w:lineRule="auto"/>
      </w:pPr>
      <w:r>
        <w:separator/>
      </w:r>
    </w:p>
  </w:footnote>
  <w:footnote w:type="continuationSeparator" w:id="0">
    <w:p w14:paraId="0EBAFCCA" w14:textId="77777777" w:rsidR="00883723" w:rsidRDefault="00883723" w:rsidP="003D37D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6DD"/>
    <w:multiLevelType w:val="multilevel"/>
    <w:tmpl w:val="C36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3D0E"/>
    <w:multiLevelType w:val="multilevel"/>
    <w:tmpl w:val="EC6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5027B"/>
    <w:multiLevelType w:val="multilevel"/>
    <w:tmpl w:val="D1DC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55B63"/>
    <w:multiLevelType w:val="multilevel"/>
    <w:tmpl w:val="55E49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0F4D"/>
    <w:multiLevelType w:val="multilevel"/>
    <w:tmpl w:val="83B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F2DEE"/>
    <w:multiLevelType w:val="multilevel"/>
    <w:tmpl w:val="6CD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6009A"/>
    <w:multiLevelType w:val="multilevel"/>
    <w:tmpl w:val="7788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8" w15:restartNumberingAfterBreak="0">
    <w:nsid w:val="1BA24429"/>
    <w:multiLevelType w:val="multilevel"/>
    <w:tmpl w:val="206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A4DFD"/>
    <w:multiLevelType w:val="multilevel"/>
    <w:tmpl w:val="2AB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628CA"/>
    <w:multiLevelType w:val="multilevel"/>
    <w:tmpl w:val="1694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07E8E"/>
    <w:multiLevelType w:val="multilevel"/>
    <w:tmpl w:val="C5E8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44A9E"/>
    <w:multiLevelType w:val="multilevel"/>
    <w:tmpl w:val="A64E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67DC8"/>
    <w:multiLevelType w:val="multilevel"/>
    <w:tmpl w:val="896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1398B"/>
    <w:multiLevelType w:val="multilevel"/>
    <w:tmpl w:val="8AC2B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E5465"/>
    <w:multiLevelType w:val="multilevel"/>
    <w:tmpl w:val="F284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0A09B8"/>
    <w:multiLevelType w:val="multilevel"/>
    <w:tmpl w:val="080AB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607AE1"/>
    <w:multiLevelType w:val="multilevel"/>
    <w:tmpl w:val="D34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A001C"/>
    <w:multiLevelType w:val="multilevel"/>
    <w:tmpl w:val="B92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12DF7"/>
    <w:multiLevelType w:val="multilevel"/>
    <w:tmpl w:val="1D94F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56BE6"/>
    <w:multiLevelType w:val="multilevel"/>
    <w:tmpl w:val="596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16B2E"/>
    <w:multiLevelType w:val="multilevel"/>
    <w:tmpl w:val="352C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9B0A9F"/>
    <w:multiLevelType w:val="multilevel"/>
    <w:tmpl w:val="2D7C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250C8"/>
    <w:multiLevelType w:val="multilevel"/>
    <w:tmpl w:val="A1F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41001"/>
    <w:multiLevelType w:val="multilevel"/>
    <w:tmpl w:val="32DA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F13E6"/>
    <w:multiLevelType w:val="multilevel"/>
    <w:tmpl w:val="336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41BE0"/>
    <w:multiLevelType w:val="multilevel"/>
    <w:tmpl w:val="2A4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D3D12"/>
    <w:multiLevelType w:val="multilevel"/>
    <w:tmpl w:val="1F8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760D5"/>
    <w:multiLevelType w:val="multilevel"/>
    <w:tmpl w:val="43E6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2F77F4"/>
    <w:multiLevelType w:val="multilevel"/>
    <w:tmpl w:val="163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4391F"/>
    <w:multiLevelType w:val="multilevel"/>
    <w:tmpl w:val="0DF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A7338"/>
    <w:multiLevelType w:val="multilevel"/>
    <w:tmpl w:val="ED3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20006"/>
    <w:multiLevelType w:val="multilevel"/>
    <w:tmpl w:val="438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F6219"/>
    <w:multiLevelType w:val="multilevel"/>
    <w:tmpl w:val="3B2C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326A0"/>
    <w:multiLevelType w:val="multilevel"/>
    <w:tmpl w:val="23C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204D1"/>
    <w:multiLevelType w:val="multilevel"/>
    <w:tmpl w:val="D872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7B3FC1"/>
    <w:multiLevelType w:val="multilevel"/>
    <w:tmpl w:val="452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E1C79"/>
    <w:multiLevelType w:val="multilevel"/>
    <w:tmpl w:val="09A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A56714"/>
    <w:multiLevelType w:val="multilevel"/>
    <w:tmpl w:val="94D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C96519"/>
    <w:multiLevelType w:val="multilevel"/>
    <w:tmpl w:val="8EFC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D778B7"/>
    <w:multiLevelType w:val="multilevel"/>
    <w:tmpl w:val="905A6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793696"/>
    <w:multiLevelType w:val="multilevel"/>
    <w:tmpl w:val="D1C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3743C"/>
    <w:multiLevelType w:val="multilevel"/>
    <w:tmpl w:val="E9D6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E214F7"/>
    <w:multiLevelType w:val="multilevel"/>
    <w:tmpl w:val="EFD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B31A52"/>
    <w:multiLevelType w:val="multilevel"/>
    <w:tmpl w:val="014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C2D4C"/>
    <w:multiLevelType w:val="multilevel"/>
    <w:tmpl w:val="D2E2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C1A39"/>
    <w:multiLevelType w:val="multilevel"/>
    <w:tmpl w:val="8B1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B51B1"/>
    <w:multiLevelType w:val="multilevel"/>
    <w:tmpl w:val="98D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E03F7"/>
    <w:multiLevelType w:val="multilevel"/>
    <w:tmpl w:val="781E9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BC745A"/>
    <w:multiLevelType w:val="multilevel"/>
    <w:tmpl w:val="F1D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160E02"/>
    <w:multiLevelType w:val="multilevel"/>
    <w:tmpl w:val="075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6B31E0"/>
    <w:multiLevelType w:val="multilevel"/>
    <w:tmpl w:val="214E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8B7F93"/>
    <w:multiLevelType w:val="multilevel"/>
    <w:tmpl w:val="23C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812E13"/>
    <w:multiLevelType w:val="multilevel"/>
    <w:tmpl w:val="B8E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900F76"/>
    <w:multiLevelType w:val="multilevel"/>
    <w:tmpl w:val="B9B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323906"/>
    <w:multiLevelType w:val="multilevel"/>
    <w:tmpl w:val="8FF0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6D7AEE"/>
    <w:multiLevelType w:val="multilevel"/>
    <w:tmpl w:val="8E2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5322C"/>
    <w:multiLevelType w:val="multilevel"/>
    <w:tmpl w:val="F55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DE6CBC"/>
    <w:multiLevelType w:val="multilevel"/>
    <w:tmpl w:val="76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B9356E"/>
    <w:multiLevelType w:val="multilevel"/>
    <w:tmpl w:val="F55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825F39"/>
    <w:multiLevelType w:val="multilevel"/>
    <w:tmpl w:val="9F7C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0A52B4"/>
    <w:multiLevelType w:val="multilevel"/>
    <w:tmpl w:val="EF08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C417AC"/>
    <w:multiLevelType w:val="multilevel"/>
    <w:tmpl w:val="A69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6124C"/>
    <w:multiLevelType w:val="multilevel"/>
    <w:tmpl w:val="50ECC9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C468C9"/>
    <w:multiLevelType w:val="multilevel"/>
    <w:tmpl w:val="67C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CD3F9D"/>
    <w:multiLevelType w:val="multilevel"/>
    <w:tmpl w:val="73A4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303C30"/>
    <w:multiLevelType w:val="multilevel"/>
    <w:tmpl w:val="9FB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081286">
    <w:abstractNumId w:val="7"/>
  </w:num>
  <w:num w:numId="2" w16cid:durableId="1458138500">
    <w:abstractNumId w:val="17"/>
  </w:num>
  <w:num w:numId="3" w16cid:durableId="1749959816">
    <w:abstractNumId w:val="24"/>
  </w:num>
  <w:num w:numId="4" w16cid:durableId="631326897">
    <w:abstractNumId w:val="35"/>
  </w:num>
  <w:num w:numId="5" w16cid:durableId="1074544046">
    <w:abstractNumId w:val="57"/>
  </w:num>
  <w:num w:numId="6" w16cid:durableId="659238479">
    <w:abstractNumId w:val="66"/>
  </w:num>
  <w:num w:numId="7" w16cid:durableId="179319080">
    <w:abstractNumId w:val="30"/>
  </w:num>
  <w:num w:numId="8" w16cid:durableId="874926449">
    <w:abstractNumId w:val="63"/>
  </w:num>
  <w:num w:numId="9" w16cid:durableId="379935519">
    <w:abstractNumId w:val="19"/>
  </w:num>
  <w:num w:numId="10" w16cid:durableId="1738744326">
    <w:abstractNumId w:val="3"/>
  </w:num>
  <w:num w:numId="11" w16cid:durableId="876745417">
    <w:abstractNumId w:val="48"/>
  </w:num>
  <w:num w:numId="12" w16cid:durableId="1858422926">
    <w:abstractNumId w:val="40"/>
  </w:num>
  <w:num w:numId="13" w16cid:durableId="896473305">
    <w:abstractNumId w:val="14"/>
  </w:num>
  <w:num w:numId="14" w16cid:durableId="563569422">
    <w:abstractNumId w:val="58"/>
  </w:num>
  <w:num w:numId="15" w16cid:durableId="77096477">
    <w:abstractNumId w:val="51"/>
  </w:num>
  <w:num w:numId="16" w16cid:durableId="906377985">
    <w:abstractNumId w:val="15"/>
  </w:num>
  <w:num w:numId="17" w16cid:durableId="3750983">
    <w:abstractNumId w:val="39"/>
  </w:num>
  <w:num w:numId="18" w16cid:durableId="2139102989">
    <w:abstractNumId w:val="26"/>
  </w:num>
  <w:num w:numId="19" w16cid:durableId="1197885422">
    <w:abstractNumId w:val="56"/>
  </w:num>
  <w:num w:numId="20" w16cid:durableId="557325318">
    <w:abstractNumId w:val="34"/>
  </w:num>
  <w:num w:numId="21" w16cid:durableId="326397755">
    <w:abstractNumId w:val="31"/>
  </w:num>
  <w:num w:numId="22" w16cid:durableId="1474442473">
    <w:abstractNumId w:val="50"/>
  </w:num>
  <w:num w:numId="23" w16cid:durableId="24405107">
    <w:abstractNumId w:val="1"/>
  </w:num>
  <w:num w:numId="24" w16cid:durableId="875434015">
    <w:abstractNumId w:val="41"/>
  </w:num>
  <w:num w:numId="25" w16cid:durableId="1487241137">
    <w:abstractNumId w:val="64"/>
  </w:num>
  <w:num w:numId="26" w16cid:durableId="291834658">
    <w:abstractNumId w:val="6"/>
  </w:num>
  <w:num w:numId="27" w16cid:durableId="1855530879">
    <w:abstractNumId w:val="21"/>
  </w:num>
  <w:num w:numId="28" w16cid:durableId="1384282729">
    <w:abstractNumId w:val="45"/>
  </w:num>
  <w:num w:numId="29" w16cid:durableId="1356536080">
    <w:abstractNumId w:val="43"/>
  </w:num>
  <w:num w:numId="30" w16cid:durableId="2117287413">
    <w:abstractNumId w:val="27"/>
  </w:num>
  <w:num w:numId="31" w16cid:durableId="2040743305">
    <w:abstractNumId w:val="5"/>
  </w:num>
  <w:num w:numId="32" w16cid:durableId="729964606">
    <w:abstractNumId w:val="49"/>
  </w:num>
  <w:num w:numId="33" w16cid:durableId="1982071408">
    <w:abstractNumId w:val="53"/>
  </w:num>
  <w:num w:numId="34" w16cid:durableId="559830578">
    <w:abstractNumId w:val="13"/>
  </w:num>
  <w:num w:numId="35" w16cid:durableId="603919395">
    <w:abstractNumId w:val="2"/>
  </w:num>
  <w:num w:numId="36" w16cid:durableId="1908372308">
    <w:abstractNumId w:val="0"/>
  </w:num>
  <w:num w:numId="37" w16cid:durableId="1234270058">
    <w:abstractNumId w:val="8"/>
  </w:num>
  <w:num w:numId="38" w16cid:durableId="861628877">
    <w:abstractNumId w:val="60"/>
  </w:num>
  <w:num w:numId="39" w16cid:durableId="1817381218">
    <w:abstractNumId w:val="18"/>
  </w:num>
  <w:num w:numId="40" w16cid:durableId="1349721058">
    <w:abstractNumId w:val="10"/>
  </w:num>
  <w:num w:numId="41" w16cid:durableId="694429010">
    <w:abstractNumId w:val="46"/>
  </w:num>
  <w:num w:numId="42" w16cid:durableId="1206988594">
    <w:abstractNumId w:val="61"/>
  </w:num>
  <w:num w:numId="43" w16cid:durableId="1122189279">
    <w:abstractNumId w:val="36"/>
  </w:num>
  <w:num w:numId="44" w16cid:durableId="1836796835">
    <w:abstractNumId w:val="12"/>
  </w:num>
  <w:num w:numId="45" w16cid:durableId="271321696">
    <w:abstractNumId w:val="55"/>
  </w:num>
  <w:num w:numId="46" w16cid:durableId="1006663990">
    <w:abstractNumId w:val="23"/>
  </w:num>
  <w:num w:numId="47" w16cid:durableId="2027050486">
    <w:abstractNumId w:val="32"/>
  </w:num>
  <w:num w:numId="48" w16cid:durableId="993724554">
    <w:abstractNumId w:val="59"/>
  </w:num>
  <w:num w:numId="49" w16cid:durableId="648677610">
    <w:abstractNumId w:val="42"/>
  </w:num>
  <w:num w:numId="50" w16cid:durableId="953827678">
    <w:abstractNumId w:val="22"/>
  </w:num>
  <w:num w:numId="51" w16cid:durableId="1376467698">
    <w:abstractNumId w:val="47"/>
  </w:num>
  <w:num w:numId="52" w16cid:durableId="642778461">
    <w:abstractNumId w:val="11"/>
  </w:num>
  <w:num w:numId="53" w16cid:durableId="499852598">
    <w:abstractNumId w:val="62"/>
  </w:num>
  <w:num w:numId="54" w16cid:durableId="1563128948">
    <w:abstractNumId w:val="33"/>
  </w:num>
  <w:num w:numId="55" w16cid:durableId="1074933263">
    <w:abstractNumId w:val="44"/>
  </w:num>
  <w:num w:numId="56" w16cid:durableId="1495678658">
    <w:abstractNumId w:val="9"/>
  </w:num>
  <w:num w:numId="57" w16cid:durableId="550699145">
    <w:abstractNumId w:val="37"/>
  </w:num>
  <w:num w:numId="58" w16cid:durableId="1321545037">
    <w:abstractNumId w:val="29"/>
  </w:num>
  <w:num w:numId="59" w16cid:durableId="365102186">
    <w:abstractNumId w:val="16"/>
  </w:num>
  <w:num w:numId="60" w16cid:durableId="73741848">
    <w:abstractNumId w:val="4"/>
  </w:num>
  <w:num w:numId="61" w16cid:durableId="1002393333">
    <w:abstractNumId w:val="54"/>
  </w:num>
  <w:num w:numId="62" w16cid:durableId="2064593021">
    <w:abstractNumId w:val="38"/>
  </w:num>
  <w:num w:numId="63" w16cid:durableId="1835880245">
    <w:abstractNumId w:val="52"/>
  </w:num>
  <w:num w:numId="64" w16cid:durableId="1359891939">
    <w:abstractNumId w:val="65"/>
  </w:num>
  <w:num w:numId="65" w16cid:durableId="1522552544">
    <w:abstractNumId w:val="20"/>
  </w:num>
  <w:num w:numId="66" w16cid:durableId="920720623">
    <w:abstractNumId w:val="28"/>
  </w:num>
  <w:num w:numId="67" w16cid:durableId="1595433567">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CE"/>
    <w:rsid w:val="0000070E"/>
    <w:rsid w:val="00031908"/>
    <w:rsid w:val="00042831"/>
    <w:rsid w:val="00042FCE"/>
    <w:rsid w:val="000665CB"/>
    <w:rsid w:val="00097942"/>
    <w:rsid w:val="000A0CDA"/>
    <w:rsid w:val="000D13CA"/>
    <w:rsid w:val="000D5554"/>
    <w:rsid w:val="000F6C6D"/>
    <w:rsid w:val="0012324F"/>
    <w:rsid w:val="00151F42"/>
    <w:rsid w:val="0015546C"/>
    <w:rsid w:val="00162D82"/>
    <w:rsid w:val="00172BC0"/>
    <w:rsid w:val="0018269B"/>
    <w:rsid w:val="00192A08"/>
    <w:rsid w:val="00196957"/>
    <w:rsid w:val="001B7097"/>
    <w:rsid w:val="001C5D93"/>
    <w:rsid w:val="001D471A"/>
    <w:rsid w:val="001F439B"/>
    <w:rsid w:val="002453B4"/>
    <w:rsid w:val="002464A9"/>
    <w:rsid w:val="00273CDC"/>
    <w:rsid w:val="002848BC"/>
    <w:rsid w:val="002E2349"/>
    <w:rsid w:val="003116B7"/>
    <w:rsid w:val="00340C75"/>
    <w:rsid w:val="0034635C"/>
    <w:rsid w:val="00350381"/>
    <w:rsid w:val="0037542F"/>
    <w:rsid w:val="0037681B"/>
    <w:rsid w:val="0037748B"/>
    <w:rsid w:val="00390F23"/>
    <w:rsid w:val="00396377"/>
    <w:rsid w:val="003B0449"/>
    <w:rsid w:val="003B1240"/>
    <w:rsid w:val="003D37DA"/>
    <w:rsid w:val="003E6644"/>
    <w:rsid w:val="003E6D64"/>
    <w:rsid w:val="0045727F"/>
    <w:rsid w:val="004945BA"/>
    <w:rsid w:val="004A430F"/>
    <w:rsid w:val="004A5377"/>
    <w:rsid w:val="004B14B1"/>
    <w:rsid w:val="005106C2"/>
    <w:rsid w:val="00547E34"/>
    <w:rsid w:val="00560A4C"/>
    <w:rsid w:val="005D49CA"/>
    <w:rsid w:val="005D5B2A"/>
    <w:rsid w:val="006020BB"/>
    <w:rsid w:val="006123CC"/>
    <w:rsid w:val="0064669E"/>
    <w:rsid w:val="00650A0C"/>
    <w:rsid w:val="006A46E3"/>
    <w:rsid w:val="006B34A4"/>
    <w:rsid w:val="006E2241"/>
    <w:rsid w:val="006E592A"/>
    <w:rsid w:val="006F238A"/>
    <w:rsid w:val="006F5B63"/>
    <w:rsid w:val="00702223"/>
    <w:rsid w:val="00712FF8"/>
    <w:rsid w:val="00721C3B"/>
    <w:rsid w:val="00725D3A"/>
    <w:rsid w:val="007466F4"/>
    <w:rsid w:val="00762950"/>
    <w:rsid w:val="00794ABB"/>
    <w:rsid w:val="007A18F8"/>
    <w:rsid w:val="007A2126"/>
    <w:rsid w:val="007B27F0"/>
    <w:rsid w:val="007D5EFD"/>
    <w:rsid w:val="007D7DBB"/>
    <w:rsid w:val="007F140F"/>
    <w:rsid w:val="00805C93"/>
    <w:rsid w:val="00834CD2"/>
    <w:rsid w:val="00851431"/>
    <w:rsid w:val="008539E9"/>
    <w:rsid w:val="00860689"/>
    <w:rsid w:val="0086291E"/>
    <w:rsid w:val="00883723"/>
    <w:rsid w:val="0088662C"/>
    <w:rsid w:val="00890014"/>
    <w:rsid w:val="00895B4D"/>
    <w:rsid w:val="008A6ECF"/>
    <w:rsid w:val="008E02D0"/>
    <w:rsid w:val="0090783D"/>
    <w:rsid w:val="00913A01"/>
    <w:rsid w:val="0094659B"/>
    <w:rsid w:val="009A01BF"/>
    <w:rsid w:val="009C3297"/>
    <w:rsid w:val="00A13A00"/>
    <w:rsid w:val="00A24DAF"/>
    <w:rsid w:val="00A610C9"/>
    <w:rsid w:val="00A635D5"/>
    <w:rsid w:val="00A82D03"/>
    <w:rsid w:val="00A87F1D"/>
    <w:rsid w:val="00AE109F"/>
    <w:rsid w:val="00B07E2E"/>
    <w:rsid w:val="00B405A1"/>
    <w:rsid w:val="00B70BEC"/>
    <w:rsid w:val="00B80EE9"/>
    <w:rsid w:val="00BA0FD7"/>
    <w:rsid w:val="00BB7363"/>
    <w:rsid w:val="00BE191C"/>
    <w:rsid w:val="00BF44A2"/>
    <w:rsid w:val="00C764ED"/>
    <w:rsid w:val="00C8183F"/>
    <w:rsid w:val="00C83E97"/>
    <w:rsid w:val="00C85B84"/>
    <w:rsid w:val="00CA06AB"/>
    <w:rsid w:val="00CB478E"/>
    <w:rsid w:val="00CC2B79"/>
    <w:rsid w:val="00CC77D2"/>
    <w:rsid w:val="00CE3032"/>
    <w:rsid w:val="00D04EEA"/>
    <w:rsid w:val="00D45B33"/>
    <w:rsid w:val="00D60BB8"/>
    <w:rsid w:val="00D77609"/>
    <w:rsid w:val="00D87E03"/>
    <w:rsid w:val="00DB247A"/>
    <w:rsid w:val="00DC677A"/>
    <w:rsid w:val="00DD38E7"/>
    <w:rsid w:val="00E1636F"/>
    <w:rsid w:val="00E24AD4"/>
    <w:rsid w:val="00E6525B"/>
    <w:rsid w:val="00E97CB2"/>
    <w:rsid w:val="00ED6E70"/>
    <w:rsid w:val="00EF10F2"/>
    <w:rsid w:val="00EF2719"/>
    <w:rsid w:val="00F02ED5"/>
    <w:rsid w:val="00F148F1"/>
    <w:rsid w:val="00F2569B"/>
    <w:rsid w:val="00F279B2"/>
    <w:rsid w:val="00F27CAB"/>
    <w:rsid w:val="00F41ACF"/>
    <w:rsid w:val="00F5689F"/>
    <w:rsid w:val="00F56E27"/>
    <w:rsid w:val="00F609CC"/>
    <w:rsid w:val="00F7064C"/>
    <w:rsid w:val="00F814E1"/>
    <w:rsid w:val="00FA4DB1"/>
    <w:rsid w:val="00FB4545"/>
    <w:rsid w:val="00FC756A"/>
    <w:rsid w:val="00FC78D4"/>
    <w:rsid w:val="00FE4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94400"/>
  <w15:docId w15:val="{947CA16E-A2E1-4D32-8C21-4624DA88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E7"/>
    <w:pPr>
      <w:spacing w:before="120" w:after="240" w:line="312" w:lineRule="auto"/>
    </w:pPr>
    <w:rPr>
      <w:rFonts w:eastAsia="Arial" w:cs="Arial"/>
      <w:color w:val="231F20"/>
      <w:sz w:val="18"/>
      <w:szCs w:val="16"/>
      <w:lang w:bidi="en-US"/>
    </w:rPr>
  </w:style>
  <w:style w:type="paragraph" w:styleId="Heading1">
    <w:name w:val="heading 1"/>
    <w:basedOn w:val="Normal"/>
    <w:next w:val="Normal"/>
    <w:link w:val="Heading1Char"/>
    <w:uiPriority w:val="9"/>
    <w:semiHidden/>
    <w:qFormat/>
    <w:rsid w:val="00CC77D2"/>
    <w:pPr>
      <w:spacing w:before="240" w:line="240" w:lineRule="auto"/>
      <w:outlineLvl w:val="0"/>
    </w:pPr>
    <w:rPr>
      <w:b/>
      <w:bCs/>
      <w:color w:val="auto"/>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semiHidden/>
    <w:rsid w:val="00DD38E7"/>
    <w:rPr>
      <w:rFonts w:eastAsia="Arial" w:cs="Arial"/>
      <w:b/>
      <w:bCs/>
      <w:sz w:val="18"/>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F148F1"/>
    <w:pPr>
      <w:spacing w:before="40" w:after="0" w:line="360" w:lineRule="auto"/>
    </w:pPr>
    <w:rPr>
      <w:color w:val="auto"/>
    </w:rPr>
  </w:style>
  <w:style w:type="paragraph" w:customStyle="1" w:styleId="SkillsBullets">
    <w:name w:val="Skills Bullets"/>
    <w:basedOn w:val="BulletsSkills"/>
    <w:semiHidden/>
    <w:qFormat/>
    <w:rsid w:val="00F148F1"/>
    <w:pPr>
      <w:spacing w:before="0" w:after="240" w:line="254" w:lineRule="auto"/>
    </w:pPr>
    <w:rPr>
      <w:sz w:val="22"/>
    </w:rPr>
  </w:style>
  <w:style w:type="paragraph" w:customStyle="1" w:styleId="BulletsSkills">
    <w:name w:val="Bullets Skills"/>
    <w:basedOn w:val="BodyContactInfo"/>
    <w:semiHidden/>
    <w:qFormat/>
    <w:rsid w:val="00EF10F2"/>
    <w:pPr>
      <w:numPr>
        <w:numId w:val="1"/>
      </w:numPr>
    </w:pPr>
  </w:style>
  <w:style w:type="paragraph" w:styleId="Title">
    <w:name w:val="Title"/>
    <w:basedOn w:val="Normal"/>
    <w:next w:val="Normal"/>
    <w:link w:val="TitleChar"/>
    <w:uiPriority w:val="10"/>
    <w:qFormat/>
    <w:rsid w:val="00172BC0"/>
    <w:pPr>
      <w:spacing w:before="27" w:line="216" w:lineRule="auto"/>
      <w:outlineLvl w:val="0"/>
    </w:pPr>
    <w:rPr>
      <w:rFonts w:asciiTheme="majorHAnsi" w:hAnsiTheme="majorHAnsi"/>
      <w:b/>
      <w:sz w:val="96"/>
    </w:rPr>
  </w:style>
  <w:style w:type="character" w:customStyle="1" w:styleId="TitleChar">
    <w:name w:val="Title Char"/>
    <w:basedOn w:val="DefaultParagraphFont"/>
    <w:link w:val="Title"/>
    <w:uiPriority w:val="10"/>
    <w:rsid w:val="00172BC0"/>
    <w:rPr>
      <w:rFonts w:asciiTheme="majorHAnsi" w:eastAsia="Arial" w:hAnsiTheme="majorHAnsi" w:cs="Arial"/>
      <w:b/>
      <w:color w:val="231F20"/>
      <w:sz w:val="96"/>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semiHidden/>
    <w:qFormat/>
    <w:rsid w:val="00A82D03"/>
    <w:pPr>
      <w:spacing w:line="240" w:lineRule="auto"/>
    </w:pPr>
    <w:rPr>
      <w:rFonts w:asciiTheme="majorHAnsi" w:hAnsiTheme="majorHAnsi"/>
    </w:rPr>
  </w:style>
  <w:style w:type="character" w:customStyle="1" w:styleId="SubtitleChar">
    <w:name w:val="Subtitle Char"/>
    <w:basedOn w:val="DefaultParagraphFont"/>
    <w:link w:val="Subtitle"/>
    <w:uiPriority w:val="11"/>
    <w:semiHidden/>
    <w:rsid w:val="00F148F1"/>
    <w:rPr>
      <w:rFonts w:asciiTheme="majorHAnsi" w:eastAsia="Arial" w:hAnsiTheme="majorHAnsi" w:cs="Arial"/>
      <w:color w:val="231F20"/>
      <w:sz w:val="43"/>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F5689F"/>
    <w:rPr>
      <w:color w:val="4495A2" w:themeColor="hyperlink"/>
      <w:u w:val="single"/>
    </w:rPr>
  </w:style>
  <w:style w:type="character" w:styleId="UnresolvedMention">
    <w:name w:val="Unresolved Mention"/>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semiHidden/>
    <w:qFormat/>
    <w:rsid w:val="00913A01"/>
    <w:pPr>
      <w:spacing w:before="240"/>
    </w:pPr>
    <w:rPr>
      <w:b/>
      <w:bCs/>
      <w:color w:val="auto"/>
      <w:szCs w:val="20"/>
    </w:rPr>
  </w:style>
  <w:style w:type="paragraph" w:customStyle="1" w:styleId="DateRange">
    <w:name w:val="Date Range"/>
    <w:basedOn w:val="Normal"/>
    <w:semiHidden/>
    <w:qFormat/>
    <w:rsid w:val="00702223"/>
    <w:pPr>
      <w:spacing w:before="240" w:line="240" w:lineRule="auto"/>
    </w:pPr>
    <w:rPr>
      <w:szCs w:val="24"/>
    </w:rPr>
  </w:style>
  <w:style w:type="paragraph" w:customStyle="1" w:styleId="JobTitle">
    <w:name w:val="Job Title"/>
    <w:basedOn w:val="Normal"/>
    <w:semiHidden/>
    <w:qFormat/>
    <w:rsid w:val="00CC77D2"/>
    <w:pPr>
      <w:spacing w:before="100" w:line="240" w:lineRule="auto"/>
    </w:pPr>
    <w:rPr>
      <w:rFonts w:asciiTheme="majorHAnsi" w:hAnsiTheme="majorHAnsi"/>
    </w:rPr>
  </w:style>
  <w:style w:type="character" w:customStyle="1" w:styleId="Greentext">
    <w:name w:val="Green text"/>
    <w:uiPriority w:val="1"/>
    <w:qFormat/>
    <w:rsid w:val="00390F23"/>
    <w:rPr>
      <w:color w:val="7CA655" w:themeColor="text2"/>
    </w:rPr>
  </w:style>
  <w:style w:type="paragraph" w:customStyle="1" w:styleId="Jobdescription">
    <w:name w:val="Job description"/>
    <w:basedOn w:val="Normal"/>
    <w:semiHidden/>
    <w:qFormat/>
    <w:rsid w:val="00CC77D2"/>
    <w:pPr>
      <w:spacing w:after="600" w:line="240" w:lineRule="auto"/>
    </w:pPr>
  </w:style>
  <w:style w:type="paragraph" w:customStyle="1" w:styleId="SchoolName">
    <w:name w:val="School Name"/>
    <w:basedOn w:val="Normal"/>
    <w:semiHidden/>
    <w:qFormat/>
    <w:rsid w:val="00D87E03"/>
    <w:pPr>
      <w:spacing w:before="0" w:line="240" w:lineRule="auto"/>
    </w:pPr>
    <w:rPr>
      <w:szCs w:val="20"/>
    </w:rPr>
  </w:style>
  <w:style w:type="paragraph" w:customStyle="1" w:styleId="Degree">
    <w:name w:val="Degree"/>
    <w:basedOn w:val="Normal"/>
    <w:semiHidden/>
    <w:qFormat/>
    <w:rsid w:val="00702223"/>
    <w:pPr>
      <w:spacing w:before="0" w:line="240" w:lineRule="auto"/>
    </w:pPr>
    <w:rPr>
      <w:b/>
    </w:rPr>
  </w:style>
  <w:style w:type="character" w:customStyle="1" w:styleId="BodyTextChar">
    <w:name w:val="Body Text Char"/>
    <w:basedOn w:val="DefaultParagraphFont"/>
    <w:link w:val="BodyText"/>
    <w:uiPriority w:val="1"/>
    <w:semiHidden/>
    <w:rsid w:val="00C85B84"/>
    <w:rPr>
      <w:rFonts w:eastAsia="Arial" w:cs="Arial"/>
      <w:color w:val="231F20"/>
      <w:sz w:val="16"/>
      <w:szCs w:val="16"/>
      <w:lang w:bidi="en-US"/>
    </w:rPr>
  </w:style>
  <w:style w:type="paragraph" w:customStyle="1" w:styleId="Objective">
    <w:name w:val="Objective"/>
    <w:basedOn w:val="Normal"/>
    <w:semiHidden/>
    <w:qFormat/>
    <w:rsid w:val="00913A01"/>
    <w:pPr>
      <w:spacing w:before="240" w:line="247" w:lineRule="auto"/>
    </w:pPr>
    <w:rPr>
      <w:color w:val="auto"/>
    </w:rPr>
  </w:style>
  <w:style w:type="paragraph" w:customStyle="1" w:styleId="Company">
    <w:name w:val="Company"/>
    <w:basedOn w:val="Normal"/>
    <w:semiHidden/>
    <w:qFormat/>
    <w:rsid w:val="00721C3B"/>
    <w:rPr>
      <w:rFonts w:asciiTheme="majorHAnsi" w:hAnsiTheme="majorHAnsi"/>
      <w:sz w:val="26"/>
    </w:rPr>
  </w:style>
  <w:style w:type="character" w:customStyle="1" w:styleId="Magentatext">
    <w:name w:val="Magenta text"/>
    <w:uiPriority w:val="1"/>
    <w:qFormat/>
    <w:rsid w:val="00762950"/>
    <w:rPr>
      <w:color w:val="AA5881" w:themeColor="accent4"/>
    </w:rPr>
  </w:style>
  <w:style w:type="character" w:customStyle="1" w:styleId="Graytext">
    <w:name w:val="Gray text"/>
    <w:uiPriority w:val="1"/>
    <w:qFormat/>
    <w:rsid w:val="00DD38E7"/>
    <w:rPr>
      <w:color w:val="808080" w:themeColor="background1" w:themeShade="80"/>
    </w:rPr>
  </w:style>
  <w:style w:type="paragraph" w:styleId="Header">
    <w:name w:val="header"/>
    <w:basedOn w:val="Normal"/>
    <w:link w:val="HeaderChar"/>
    <w:uiPriority w:val="99"/>
    <w:semiHidden/>
    <w:rsid w:val="003D37DA"/>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DD38E7"/>
    <w:rPr>
      <w:rFonts w:eastAsia="Arial" w:cs="Arial"/>
      <w:color w:val="231F20"/>
      <w:sz w:val="18"/>
      <w:szCs w:val="16"/>
      <w:lang w:bidi="en-US"/>
    </w:rPr>
  </w:style>
  <w:style w:type="paragraph" w:styleId="Footer">
    <w:name w:val="footer"/>
    <w:basedOn w:val="Normal"/>
    <w:link w:val="FooterChar"/>
    <w:uiPriority w:val="99"/>
    <w:rsid w:val="003D37D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D38E7"/>
    <w:rPr>
      <w:rFonts w:eastAsia="Arial" w:cs="Arial"/>
      <w:color w:val="231F20"/>
      <w:sz w:val="18"/>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2239">
      <w:bodyDiv w:val="1"/>
      <w:marLeft w:val="0"/>
      <w:marRight w:val="0"/>
      <w:marTop w:val="0"/>
      <w:marBottom w:val="0"/>
      <w:divBdr>
        <w:top w:val="none" w:sz="0" w:space="0" w:color="auto"/>
        <w:left w:val="none" w:sz="0" w:space="0" w:color="auto"/>
        <w:bottom w:val="none" w:sz="0" w:space="0" w:color="auto"/>
        <w:right w:val="none" w:sz="0" w:space="0" w:color="auto"/>
      </w:divBdr>
    </w:div>
    <w:div w:id="53628977">
      <w:bodyDiv w:val="1"/>
      <w:marLeft w:val="0"/>
      <w:marRight w:val="0"/>
      <w:marTop w:val="0"/>
      <w:marBottom w:val="0"/>
      <w:divBdr>
        <w:top w:val="none" w:sz="0" w:space="0" w:color="auto"/>
        <w:left w:val="none" w:sz="0" w:space="0" w:color="auto"/>
        <w:bottom w:val="none" w:sz="0" w:space="0" w:color="auto"/>
        <w:right w:val="none" w:sz="0" w:space="0" w:color="auto"/>
      </w:divBdr>
    </w:div>
    <w:div w:id="88161468">
      <w:bodyDiv w:val="1"/>
      <w:marLeft w:val="0"/>
      <w:marRight w:val="0"/>
      <w:marTop w:val="0"/>
      <w:marBottom w:val="0"/>
      <w:divBdr>
        <w:top w:val="none" w:sz="0" w:space="0" w:color="auto"/>
        <w:left w:val="none" w:sz="0" w:space="0" w:color="auto"/>
        <w:bottom w:val="none" w:sz="0" w:space="0" w:color="auto"/>
        <w:right w:val="none" w:sz="0" w:space="0" w:color="auto"/>
      </w:divBdr>
    </w:div>
    <w:div w:id="163711625">
      <w:bodyDiv w:val="1"/>
      <w:marLeft w:val="0"/>
      <w:marRight w:val="0"/>
      <w:marTop w:val="0"/>
      <w:marBottom w:val="0"/>
      <w:divBdr>
        <w:top w:val="none" w:sz="0" w:space="0" w:color="auto"/>
        <w:left w:val="none" w:sz="0" w:space="0" w:color="auto"/>
        <w:bottom w:val="none" w:sz="0" w:space="0" w:color="auto"/>
        <w:right w:val="none" w:sz="0" w:space="0" w:color="auto"/>
      </w:divBdr>
    </w:div>
    <w:div w:id="226720544">
      <w:bodyDiv w:val="1"/>
      <w:marLeft w:val="0"/>
      <w:marRight w:val="0"/>
      <w:marTop w:val="0"/>
      <w:marBottom w:val="0"/>
      <w:divBdr>
        <w:top w:val="none" w:sz="0" w:space="0" w:color="auto"/>
        <w:left w:val="none" w:sz="0" w:space="0" w:color="auto"/>
        <w:bottom w:val="none" w:sz="0" w:space="0" w:color="auto"/>
        <w:right w:val="none" w:sz="0" w:space="0" w:color="auto"/>
      </w:divBdr>
    </w:div>
    <w:div w:id="253630854">
      <w:bodyDiv w:val="1"/>
      <w:marLeft w:val="0"/>
      <w:marRight w:val="0"/>
      <w:marTop w:val="0"/>
      <w:marBottom w:val="0"/>
      <w:divBdr>
        <w:top w:val="none" w:sz="0" w:space="0" w:color="auto"/>
        <w:left w:val="none" w:sz="0" w:space="0" w:color="auto"/>
        <w:bottom w:val="none" w:sz="0" w:space="0" w:color="auto"/>
        <w:right w:val="none" w:sz="0" w:space="0" w:color="auto"/>
      </w:divBdr>
    </w:div>
    <w:div w:id="303000142">
      <w:bodyDiv w:val="1"/>
      <w:marLeft w:val="0"/>
      <w:marRight w:val="0"/>
      <w:marTop w:val="0"/>
      <w:marBottom w:val="0"/>
      <w:divBdr>
        <w:top w:val="none" w:sz="0" w:space="0" w:color="auto"/>
        <w:left w:val="none" w:sz="0" w:space="0" w:color="auto"/>
        <w:bottom w:val="none" w:sz="0" w:space="0" w:color="auto"/>
        <w:right w:val="none" w:sz="0" w:space="0" w:color="auto"/>
      </w:divBdr>
    </w:div>
    <w:div w:id="321587139">
      <w:bodyDiv w:val="1"/>
      <w:marLeft w:val="0"/>
      <w:marRight w:val="0"/>
      <w:marTop w:val="0"/>
      <w:marBottom w:val="0"/>
      <w:divBdr>
        <w:top w:val="none" w:sz="0" w:space="0" w:color="auto"/>
        <w:left w:val="none" w:sz="0" w:space="0" w:color="auto"/>
        <w:bottom w:val="none" w:sz="0" w:space="0" w:color="auto"/>
        <w:right w:val="none" w:sz="0" w:space="0" w:color="auto"/>
      </w:divBdr>
    </w:div>
    <w:div w:id="378407513">
      <w:bodyDiv w:val="1"/>
      <w:marLeft w:val="0"/>
      <w:marRight w:val="0"/>
      <w:marTop w:val="0"/>
      <w:marBottom w:val="0"/>
      <w:divBdr>
        <w:top w:val="none" w:sz="0" w:space="0" w:color="auto"/>
        <w:left w:val="none" w:sz="0" w:space="0" w:color="auto"/>
        <w:bottom w:val="none" w:sz="0" w:space="0" w:color="auto"/>
        <w:right w:val="none" w:sz="0" w:space="0" w:color="auto"/>
      </w:divBdr>
    </w:div>
    <w:div w:id="447093241">
      <w:bodyDiv w:val="1"/>
      <w:marLeft w:val="0"/>
      <w:marRight w:val="0"/>
      <w:marTop w:val="0"/>
      <w:marBottom w:val="0"/>
      <w:divBdr>
        <w:top w:val="none" w:sz="0" w:space="0" w:color="auto"/>
        <w:left w:val="none" w:sz="0" w:space="0" w:color="auto"/>
        <w:bottom w:val="none" w:sz="0" w:space="0" w:color="auto"/>
        <w:right w:val="none" w:sz="0" w:space="0" w:color="auto"/>
      </w:divBdr>
    </w:div>
    <w:div w:id="592978976">
      <w:bodyDiv w:val="1"/>
      <w:marLeft w:val="0"/>
      <w:marRight w:val="0"/>
      <w:marTop w:val="0"/>
      <w:marBottom w:val="0"/>
      <w:divBdr>
        <w:top w:val="none" w:sz="0" w:space="0" w:color="auto"/>
        <w:left w:val="none" w:sz="0" w:space="0" w:color="auto"/>
        <w:bottom w:val="none" w:sz="0" w:space="0" w:color="auto"/>
        <w:right w:val="none" w:sz="0" w:space="0" w:color="auto"/>
      </w:divBdr>
    </w:div>
    <w:div w:id="611862991">
      <w:bodyDiv w:val="1"/>
      <w:marLeft w:val="0"/>
      <w:marRight w:val="0"/>
      <w:marTop w:val="0"/>
      <w:marBottom w:val="0"/>
      <w:divBdr>
        <w:top w:val="none" w:sz="0" w:space="0" w:color="auto"/>
        <w:left w:val="none" w:sz="0" w:space="0" w:color="auto"/>
        <w:bottom w:val="none" w:sz="0" w:space="0" w:color="auto"/>
        <w:right w:val="none" w:sz="0" w:space="0" w:color="auto"/>
      </w:divBdr>
      <w:divsChild>
        <w:div w:id="698090658">
          <w:marLeft w:val="0"/>
          <w:marRight w:val="0"/>
          <w:marTop w:val="0"/>
          <w:marBottom w:val="0"/>
          <w:divBdr>
            <w:top w:val="none" w:sz="0" w:space="0" w:color="auto"/>
            <w:left w:val="none" w:sz="0" w:space="0" w:color="auto"/>
            <w:bottom w:val="none" w:sz="0" w:space="0" w:color="auto"/>
            <w:right w:val="none" w:sz="0" w:space="0" w:color="auto"/>
          </w:divBdr>
        </w:div>
        <w:div w:id="1113129012">
          <w:marLeft w:val="0"/>
          <w:marRight w:val="0"/>
          <w:marTop w:val="0"/>
          <w:marBottom w:val="0"/>
          <w:divBdr>
            <w:top w:val="none" w:sz="0" w:space="0" w:color="auto"/>
            <w:left w:val="none" w:sz="0" w:space="0" w:color="auto"/>
            <w:bottom w:val="none" w:sz="0" w:space="0" w:color="auto"/>
            <w:right w:val="none" w:sz="0" w:space="0" w:color="auto"/>
          </w:divBdr>
        </w:div>
        <w:div w:id="308436470">
          <w:marLeft w:val="0"/>
          <w:marRight w:val="0"/>
          <w:marTop w:val="0"/>
          <w:marBottom w:val="0"/>
          <w:divBdr>
            <w:top w:val="none" w:sz="0" w:space="0" w:color="auto"/>
            <w:left w:val="none" w:sz="0" w:space="0" w:color="auto"/>
            <w:bottom w:val="none" w:sz="0" w:space="0" w:color="auto"/>
            <w:right w:val="none" w:sz="0" w:space="0" w:color="auto"/>
          </w:divBdr>
        </w:div>
        <w:div w:id="961111121">
          <w:marLeft w:val="0"/>
          <w:marRight w:val="0"/>
          <w:marTop w:val="0"/>
          <w:marBottom w:val="0"/>
          <w:divBdr>
            <w:top w:val="none" w:sz="0" w:space="0" w:color="auto"/>
            <w:left w:val="none" w:sz="0" w:space="0" w:color="auto"/>
            <w:bottom w:val="none" w:sz="0" w:space="0" w:color="auto"/>
            <w:right w:val="none" w:sz="0" w:space="0" w:color="auto"/>
          </w:divBdr>
        </w:div>
        <w:div w:id="243028284">
          <w:marLeft w:val="0"/>
          <w:marRight w:val="0"/>
          <w:marTop w:val="0"/>
          <w:marBottom w:val="0"/>
          <w:divBdr>
            <w:top w:val="none" w:sz="0" w:space="0" w:color="auto"/>
            <w:left w:val="none" w:sz="0" w:space="0" w:color="auto"/>
            <w:bottom w:val="none" w:sz="0" w:space="0" w:color="auto"/>
            <w:right w:val="none" w:sz="0" w:space="0" w:color="auto"/>
          </w:divBdr>
        </w:div>
        <w:div w:id="264652339">
          <w:marLeft w:val="0"/>
          <w:marRight w:val="0"/>
          <w:marTop w:val="0"/>
          <w:marBottom w:val="0"/>
          <w:divBdr>
            <w:top w:val="none" w:sz="0" w:space="0" w:color="auto"/>
            <w:left w:val="none" w:sz="0" w:space="0" w:color="auto"/>
            <w:bottom w:val="none" w:sz="0" w:space="0" w:color="auto"/>
            <w:right w:val="none" w:sz="0" w:space="0" w:color="auto"/>
          </w:divBdr>
        </w:div>
        <w:div w:id="1416591374">
          <w:marLeft w:val="0"/>
          <w:marRight w:val="0"/>
          <w:marTop w:val="0"/>
          <w:marBottom w:val="0"/>
          <w:divBdr>
            <w:top w:val="none" w:sz="0" w:space="0" w:color="auto"/>
            <w:left w:val="none" w:sz="0" w:space="0" w:color="auto"/>
            <w:bottom w:val="none" w:sz="0" w:space="0" w:color="auto"/>
            <w:right w:val="none" w:sz="0" w:space="0" w:color="auto"/>
          </w:divBdr>
        </w:div>
        <w:div w:id="1781795474">
          <w:marLeft w:val="0"/>
          <w:marRight w:val="0"/>
          <w:marTop w:val="0"/>
          <w:marBottom w:val="0"/>
          <w:divBdr>
            <w:top w:val="none" w:sz="0" w:space="0" w:color="auto"/>
            <w:left w:val="none" w:sz="0" w:space="0" w:color="auto"/>
            <w:bottom w:val="none" w:sz="0" w:space="0" w:color="auto"/>
            <w:right w:val="none" w:sz="0" w:space="0" w:color="auto"/>
          </w:divBdr>
        </w:div>
        <w:div w:id="66731897">
          <w:marLeft w:val="0"/>
          <w:marRight w:val="0"/>
          <w:marTop w:val="0"/>
          <w:marBottom w:val="0"/>
          <w:divBdr>
            <w:top w:val="none" w:sz="0" w:space="0" w:color="auto"/>
            <w:left w:val="none" w:sz="0" w:space="0" w:color="auto"/>
            <w:bottom w:val="none" w:sz="0" w:space="0" w:color="auto"/>
            <w:right w:val="none" w:sz="0" w:space="0" w:color="auto"/>
          </w:divBdr>
        </w:div>
        <w:div w:id="697662808">
          <w:marLeft w:val="0"/>
          <w:marRight w:val="0"/>
          <w:marTop w:val="0"/>
          <w:marBottom w:val="0"/>
          <w:divBdr>
            <w:top w:val="none" w:sz="0" w:space="0" w:color="auto"/>
            <w:left w:val="none" w:sz="0" w:space="0" w:color="auto"/>
            <w:bottom w:val="none" w:sz="0" w:space="0" w:color="auto"/>
            <w:right w:val="none" w:sz="0" w:space="0" w:color="auto"/>
          </w:divBdr>
        </w:div>
        <w:div w:id="1176001466">
          <w:marLeft w:val="0"/>
          <w:marRight w:val="0"/>
          <w:marTop w:val="0"/>
          <w:marBottom w:val="0"/>
          <w:divBdr>
            <w:top w:val="none" w:sz="0" w:space="0" w:color="auto"/>
            <w:left w:val="none" w:sz="0" w:space="0" w:color="auto"/>
            <w:bottom w:val="none" w:sz="0" w:space="0" w:color="auto"/>
            <w:right w:val="none" w:sz="0" w:space="0" w:color="auto"/>
          </w:divBdr>
        </w:div>
      </w:divsChild>
    </w:div>
    <w:div w:id="632901989">
      <w:bodyDiv w:val="1"/>
      <w:marLeft w:val="0"/>
      <w:marRight w:val="0"/>
      <w:marTop w:val="0"/>
      <w:marBottom w:val="0"/>
      <w:divBdr>
        <w:top w:val="none" w:sz="0" w:space="0" w:color="auto"/>
        <w:left w:val="none" w:sz="0" w:space="0" w:color="auto"/>
        <w:bottom w:val="none" w:sz="0" w:space="0" w:color="auto"/>
        <w:right w:val="none" w:sz="0" w:space="0" w:color="auto"/>
      </w:divBdr>
    </w:div>
    <w:div w:id="730857616">
      <w:bodyDiv w:val="1"/>
      <w:marLeft w:val="0"/>
      <w:marRight w:val="0"/>
      <w:marTop w:val="0"/>
      <w:marBottom w:val="0"/>
      <w:divBdr>
        <w:top w:val="none" w:sz="0" w:space="0" w:color="auto"/>
        <w:left w:val="none" w:sz="0" w:space="0" w:color="auto"/>
        <w:bottom w:val="none" w:sz="0" w:space="0" w:color="auto"/>
        <w:right w:val="none" w:sz="0" w:space="0" w:color="auto"/>
      </w:divBdr>
      <w:divsChild>
        <w:div w:id="1805539255">
          <w:marLeft w:val="0"/>
          <w:marRight w:val="0"/>
          <w:marTop w:val="0"/>
          <w:marBottom w:val="0"/>
          <w:divBdr>
            <w:top w:val="none" w:sz="0" w:space="0" w:color="auto"/>
            <w:left w:val="none" w:sz="0" w:space="0" w:color="auto"/>
            <w:bottom w:val="none" w:sz="0" w:space="0" w:color="auto"/>
            <w:right w:val="none" w:sz="0" w:space="0" w:color="auto"/>
          </w:divBdr>
        </w:div>
      </w:divsChild>
    </w:div>
    <w:div w:id="783573644">
      <w:bodyDiv w:val="1"/>
      <w:marLeft w:val="0"/>
      <w:marRight w:val="0"/>
      <w:marTop w:val="0"/>
      <w:marBottom w:val="0"/>
      <w:divBdr>
        <w:top w:val="none" w:sz="0" w:space="0" w:color="auto"/>
        <w:left w:val="none" w:sz="0" w:space="0" w:color="auto"/>
        <w:bottom w:val="none" w:sz="0" w:space="0" w:color="auto"/>
        <w:right w:val="none" w:sz="0" w:space="0" w:color="auto"/>
      </w:divBdr>
    </w:div>
    <w:div w:id="805508822">
      <w:bodyDiv w:val="1"/>
      <w:marLeft w:val="0"/>
      <w:marRight w:val="0"/>
      <w:marTop w:val="0"/>
      <w:marBottom w:val="0"/>
      <w:divBdr>
        <w:top w:val="none" w:sz="0" w:space="0" w:color="auto"/>
        <w:left w:val="none" w:sz="0" w:space="0" w:color="auto"/>
        <w:bottom w:val="none" w:sz="0" w:space="0" w:color="auto"/>
        <w:right w:val="none" w:sz="0" w:space="0" w:color="auto"/>
      </w:divBdr>
    </w:div>
    <w:div w:id="813327625">
      <w:bodyDiv w:val="1"/>
      <w:marLeft w:val="0"/>
      <w:marRight w:val="0"/>
      <w:marTop w:val="0"/>
      <w:marBottom w:val="0"/>
      <w:divBdr>
        <w:top w:val="none" w:sz="0" w:space="0" w:color="auto"/>
        <w:left w:val="none" w:sz="0" w:space="0" w:color="auto"/>
        <w:bottom w:val="none" w:sz="0" w:space="0" w:color="auto"/>
        <w:right w:val="none" w:sz="0" w:space="0" w:color="auto"/>
      </w:divBdr>
    </w:div>
    <w:div w:id="838302615">
      <w:bodyDiv w:val="1"/>
      <w:marLeft w:val="0"/>
      <w:marRight w:val="0"/>
      <w:marTop w:val="0"/>
      <w:marBottom w:val="0"/>
      <w:divBdr>
        <w:top w:val="none" w:sz="0" w:space="0" w:color="auto"/>
        <w:left w:val="none" w:sz="0" w:space="0" w:color="auto"/>
        <w:bottom w:val="none" w:sz="0" w:space="0" w:color="auto"/>
        <w:right w:val="none" w:sz="0" w:space="0" w:color="auto"/>
      </w:divBdr>
    </w:div>
    <w:div w:id="868378670">
      <w:bodyDiv w:val="1"/>
      <w:marLeft w:val="0"/>
      <w:marRight w:val="0"/>
      <w:marTop w:val="0"/>
      <w:marBottom w:val="0"/>
      <w:divBdr>
        <w:top w:val="none" w:sz="0" w:space="0" w:color="auto"/>
        <w:left w:val="none" w:sz="0" w:space="0" w:color="auto"/>
        <w:bottom w:val="none" w:sz="0" w:space="0" w:color="auto"/>
        <w:right w:val="none" w:sz="0" w:space="0" w:color="auto"/>
      </w:divBdr>
    </w:div>
    <w:div w:id="903297921">
      <w:bodyDiv w:val="1"/>
      <w:marLeft w:val="0"/>
      <w:marRight w:val="0"/>
      <w:marTop w:val="0"/>
      <w:marBottom w:val="0"/>
      <w:divBdr>
        <w:top w:val="none" w:sz="0" w:space="0" w:color="auto"/>
        <w:left w:val="none" w:sz="0" w:space="0" w:color="auto"/>
        <w:bottom w:val="none" w:sz="0" w:space="0" w:color="auto"/>
        <w:right w:val="none" w:sz="0" w:space="0" w:color="auto"/>
      </w:divBdr>
    </w:div>
    <w:div w:id="934443287">
      <w:bodyDiv w:val="1"/>
      <w:marLeft w:val="0"/>
      <w:marRight w:val="0"/>
      <w:marTop w:val="0"/>
      <w:marBottom w:val="0"/>
      <w:divBdr>
        <w:top w:val="none" w:sz="0" w:space="0" w:color="auto"/>
        <w:left w:val="none" w:sz="0" w:space="0" w:color="auto"/>
        <w:bottom w:val="none" w:sz="0" w:space="0" w:color="auto"/>
        <w:right w:val="none" w:sz="0" w:space="0" w:color="auto"/>
      </w:divBdr>
    </w:div>
    <w:div w:id="963317836">
      <w:bodyDiv w:val="1"/>
      <w:marLeft w:val="0"/>
      <w:marRight w:val="0"/>
      <w:marTop w:val="0"/>
      <w:marBottom w:val="0"/>
      <w:divBdr>
        <w:top w:val="none" w:sz="0" w:space="0" w:color="auto"/>
        <w:left w:val="none" w:sz="0" w:space="0" w:color="auto"/>
        <w:bottom w:val="none" w:sz="0" w:space="0" w:color="auto"/>
        <w:right w:val="none" w:sz="0" w:space="0" w:color="auto"/>
      </w:divBdr>
    </w:div>
    <w:div w:id="979728517">
      <w:bodyDiv w:val="1"/>
      <w:marLeft w:val="0"/>
      <w:marRight w:val="0"/>
      <w:marTop w:val="0"/>
      <w:marBottom w:val="0"/>
      <w:divBdr>
        <w:top w:val="none" w:sz="0" w:space="0" w:color="auto"/>
        <w:left w:val="none" w:sz="0" w:space="0" w:color="auto"/>
        <w:bottom w:val="none" w:sz="0" w:space="0" w:color="auto"/>
        <w:right w:val="none" w:sz="0" w:space="0" w:color="auto"/>
      </w:divBdr>
    </w:div>
    <w:div w:id="1048644502">
      <w:bodyDiv w:val="1"/>
      <w:marLeft w:val="0"/>
      <w:marRight w:val="0"/>
      <w:marTop w:val="0"/>
      <w:marBottom w:val="0"/>
      <w:divBdr>
        <w:top w:val="none" w:sz="0" w:space="0" w:color="auto"/>
        <w:left w:val="none" w:sz="0" w:space="0" w:color="auto"/>
        <w:bottom w:val="none" w:sz="0" w:space="0" w:color="auto"/>
        <w:right w:val="none" w:sz="0" w:space="0" w:color="auto"/>
      </w:divBdr>
    </w:div>
    <w:div w:id="1057972873">
      <w:bodyDiv w:val="1"/>
      <w:marLeft w:val="0"/>
      <w:marRight w:val="0"/>
      <w:marTop w:val="0"/>
      <w:marBottom w:val="0"/>
      <w:divBdr>
        <w:top w:val="none" w:sz="0" w:space="0" w:color="auto"/>
        <w:left w:val="none" w:sz="0" w:space="0" w:color="auto"/>
        <w:bottom w:val="none" w:sz="0" w:space="0" w:color="auto"/>
        <w:right w:val="none" w:sz="0" w:space="0" w:color="auto"/>
      </w:divBdr>
    </w:div>
    <w:div w:id="1087339440">
      <w:bodyDiv w:val="1"/>
      <w:marLeft w:val="0"/>
      <w:marRight w:val="0"/>
      <w:marTop w:val="0"/>
      <w:marBottom w:val="0"/>
      <w:divBdr>
        <w:top w:val="none" w:sz="0" w:space="0" w:color="auto"/>
        <w:left w:val="none" w:sz="0" w:space="0" w:color="auto"/>
        <w:bottom w:val="none" w:sz="0" w:space="0" w:color="auto"/>
        <w:right w:val="none" w:sz="0" w:space="0" w:color="auto"/>
      </w:divBdr>
    </w:div>
    <w:div w:id="1130366536">
      <w:bodyDiv w:val="1"/>
      <w:marLeft w:val="0"/>
      <w:marRight w:val="0"/>
      <w:marTop w:val="0"/>
      <w:marBottom w:val="0"/>
      <w:divBdr>
        <w:top w:val="none" w:sz="0" w:space="0" w:color="auto"/>
        <w:left w:val="none" w:sz="0" w:space="0" w:color="auto"/>
        <w:bottom w:val="none" w:sz="0" w:space="0" w:color="auto"/>
        <w:right w:val="none" w:sz="0" w:space="0" w:color="auto"/>
      </w:divBdr>
    </w:div>
    <w:div w:id="1402406886">
      <w:bodyDiv w:val="1"/>
      <w:marLeft w:val="0"/>
      <w:marRight w:val="0"/>
      <w:marTop w:val="0"/>
      <w:marBottom w:val="0"/>
      <w:divBdr>
        <w:top w:val="none" w:sz="0" w:space="0" w:color="auto"/>
        <w:left w:val="none" w:sz="0" w:space="0" w:color="auto"/>
        <w:bottom w:val="none" w:sz="0" w:space="0" w:color="auto"/>
        <w:right w:val="none" w:sz="0" w:space="0" w:color="auto"/>
      </w:divBdr>
    </w:div>
    <w:div w:id="1404719957">
      <w:bodyDiv w:val="1"/>
      <w:marLeft w:val="0"/>
      <w:marRight w:val="0"/>
      <w:marTop w:val="0"/>
      <w:marBottom w:val="0"/>
      <w:divBdr>
        <w:top w:val="none" w:sz="0" w:space="0" w:color="auto"/>
        <w:left w:val="none" w:sz="0" w:space="0" w:color="auto"/>
        <w:bottom w:val="none" w:sz="0" w:space="0" w:color="auto"/>
        <w:right w:val="none" w:sz="0" w:space="0" w:color="auto"/>
      </w:divBdr>
    </w:div>
    <w:div w:id="1489517263">
      <w:bodyDiv w:val="1"/>
      <w:marLeft w:val="0"/>
      <w:marRight w:val="0"/>
      <w:marTop w:val="0"/>
      <w:marBottom w:val="0"/>
      <w:divBdr>
        <w:top w:val="none" w:sz="0" w:space="0" w:color="auto"/>
        <w:left w:val="none" w:sz="0" w:space="0" w:color="auto"/>
        <w:bottom w:val="none" w:sz="0" w:space="0" w:color="auto"/>
        <w:right w:val="none" w:sz="0" w:space="0" w:color="auto"/>
      </w:divBdr>
    </w:div>
    <w:div w:id="1491410142">
      <w:bodyDiv w:val="1"/>
      <w:marLeft w:val="0"/>
      <w:marRight w:val="0"/>
      <w:marTop w:val="0"/>
      <w:marBottom w:val="0"/>
      <w:divBdr>
        <w:top w:val="none" w:sz="0" w:space="0" w:color="auto"/>
        <w:left w:val="none" w:sz="0" w:space="0" w:color="auto"/>
        <w:bottom w:val="none" w:sz="0" w:space="0" w:color="auto"/>
        <w:right w:val="none" w:sz="0" w:space="0" w:color="auto"/>
      </w:divBdr>
      <w:divsChild>
        <w:div w:id="1444157477">
          <w:marLeft w:val="0"/>
          <w:marRight w:val="0"/>
          <w:marTop w:val="0"/>
          <w:marBottom w:val="0"/>
          <w:divBdr>
            <w:top w:val="none" w:sz="0" w:space="0" w:color="auto"/>
            <w:left w:val="none" w:sz="0" w:space="0" w:color="auto"/>
            <w:bottom w:val="none" w:sz="0" w:space="0" w:color="auto"/>
            <w:right w:val="none" w:sz="0" w:space="0" w:color="auto"/>
          </w:divBdr>
        </w:div>
      </w:divsChild>
    </w:div>
    <w:div w:id="1509831167">
      <w:bodyDiv w:val="1"/>
      <w:marLeft w:val="0"/>
      <w:marRight w:val="0"/>
      <w:marTop w:val="0"/>
      <w:marBottom w:val="0"/>
      <w:divBdr>
        <w:top w:val="none" w:sz="0" w:space="0" w:color="auto"/>
        <w:left w:val="none" w:sz="0" w:space="0" w:color="auto"/>
        <w:bottom w:val="none" w:sz="0" w:space="0" w:color="auto"/>
        <w:right w:val="none" w:sz="0" w:space="0" w:color="auto"/>
      </w:divBdr>
      <w:divsChild>
        <w:div w:id="1655141667">
          <w:marLeft w:val="0"/>
          <w:marRight w:val="0"/>
          <w:marTop w:val="0"/>
          <w:marBottom w:val="0"/>
          <w:divBdr>
            <w:top w:val="none" w:sz="0" w:space="0" w:color="auto"/>
            <w:left w:val="none" w:sz="0" w:space="0" w:color="auto"/>
            <w:bottom w:val="none" w:sz="0" w:space="0" w:color="auto"/>
            <w:right w:val="none" w:sz="0" w:space="0" w:color="auto"/>
          </w:divBdr>
        </w:div>
        <w:div w:id="2110151533">
          <w:marLeft w:val="0"/>
          <w:marRight w:val="0"/>
          <w:marTop w:val="0"/>
          <w:marBottom w:val="0"/>
          <w:divBdr>
            <w:top w:val="none" w:sz="0" w:space="0" w:color="auto"/>
            <w:left w:val="none" w:sz="0" w:space="0" w:color="auto"/>
            <w:bottom w:val="none" w:sz="0" w:space="0" w:color="auto"/>
            <w:right w:val="none" w:sz="0" w:space="0" w:color="auto"/>
          </w:divBdr>
        </w:div>
        <w:div w:id="347948765">
          <w:marLeft w:val="0"/>
          <w:marRight w:val="0"/>
          <w:marTop w:val="0"/>
          <w:marBottom w:val="0"/>
          <w:divBdr>
            <w:top w:val="none" w:sz="0" w:space="0" w:color="auto"/>
            <w:left w:val="none" w:sz="0" w:space="0" w:color="auto"/>
            <w:bottom w:val="none" w:sz="0" w:space="0" w:color="auto"/>
            <w:right w:val="none" w:sz="0" w:space="0" w:color="auto"/>
          </w:divBdr>
        </w:div>
        <w:div w:id="812866325">
          <w:marLeft w:val="0"/>
          <w:marRight w:val="0"/>
          <w:marTop w:val="0"/>
          <w:marBottom w:val="0"/>
          <w:divBdr>
            <w:top w:val="none" w:sz="0" w:space="0" w:color="auto"/>
            <w:left w:val="none" w:sz="0" w:space="0" w:color="auto"/>
            <w:bottom w:val="none" w:sz="0" w:space="0" w:color="auto"/>
            <w:right w:val="none" w:sz="0" w:space="0" w:color="auto"/>
          </w:divBdr>
        </w:div>
        <w:div w:id="1830244134">
          <w:marLeft w:val="0"/>
          <w:marRight w:val="0"/>
          <w:marTop w:val="0"/>
          <w:marBottom w:val="0"/>
          <w:divBdr>
            <w:top w:val="none" w:sz="0" w:space="0" w:color="auto"/>
            <w:left w:val="none" w:sz="0" w:space="0" w:color="auto"/>
            <w:bottom w:val="none" w:sz="0" w:space="0" w:color="auto"/>
            <w:right w:val="none" w:sz="0" w:space="0" w:color="auto"/>
          </w:divBdr>
        </w:div>
        <w:div w:id="130944631">
          <w:marLeft w:val="0"/>
          <w:marRight w:val="0"/>
          <w:marTop w:val="0"/>
          <w:marBottom w:val="0"/>
          <w:divBdr>
            <w:top w:val="none" w:sz="0" w:space="0" w:color="auto"/>
            <w:left w:val="none" w:sz="0" w:space="0" w:color="auto"/>
            <w:bottom w:val="none" w:sz="0" w:space="0" w:color="auto"/>
            <w:right w:val="none" w:sz="0" w:space="0" w:color="auto"/>
          </w:divBdr>
        </w:div>
        <w:div w:id="1291667441">
          <w:marLeft w:val="0"/>
          <w:marRight w:val="0"/>
          <w:marTop w:val="0"/>
          <w:marBottom w:val="0"/>
          <w:divBdr>
            <w:top w:val="none" w:sz="0" w:space="0" w:color="auto"/>
            <w:left w:val="none" w:sz="0" w:space="0" w:color="auto"/>
            <w:bottom w:val="none" w:sz="0" w:space="0" w:color="auto"/>
            <w:right w:val="none" w:sz="0" w:space="0" w:color="auto"/>
          </w:divBdr>
        </w:div>
        <w:div w:id="189926512">
          <w:marLeft w:val="0"/>
          <w:marRight w:val="0"/>
          <w:marTop w:val="0"/>
          <w:marBottom w:val="0"/>
          <w:divBdr>
            <w:top w:val="none" w:sz="0" w:space="0" w:color="auto"/>
            <w:left w:val="none" w:sz="0" w:space="0" w:color="auto"/>
            <w:bottom w:val="none" w:sz="0" w:space="0" w:color="auto"/>
            <w:right w:val="none" w:sz="0" w:space="0" w:color="auto"/>
          </w:divBdr>
        </w:div>
        <w:div w:id="647590509">
          <w:marLeft w:val="0"/>
          <w:marRight w:val="0"/>
          <w:marTop w:val="0"/>
          <w:marBottom w:val="0"/>
          <w:divBdr>
            <w:top w:val="none" w:sz="0" w:space="0" w:color="auto"/>
            <w:left w:val="none" w:sz="0" w:space="0" w:color="auto"/>
            <w:bottom w:val="none" w:sz="0" w:space="0" w:color="auto"/>
            <w:right w:val="none" w:sz="0" w:space="0" w:color="auto"/>
          </w:divBdr>
        </w:div>
        <w:div w:id="1999074839">
          <w:marLeft w:val="0"/>
          <w:marRight w:val="0"/>
          <w:marTop w:val="0"/>
          <w:marBottom w:val="0"/>
          <w:divBdr>
            <w:top w:val="none" w:sz="0" w:space="0" w:color="auto"/>
            <w:left w:val="none" w:sz="0" w:space="0" w:color="auto"/>
            <w:bottom w:val="none" w:sz="0" w:space="0" w:color="auto"/>
            <w:right w:val="none" w:sz="0" w:space="0" w:color="auto"/>
          </w:divBdr>
        </w:div>
        <w:div w:id="2070304863">
          <w:marLeft w:val="0"/>
          <w:marRight w:val="0"/>
          <w:marTop w:val="0"/>
          <w:marBottom w:val="0"/>
          <w:divBdr>
            <w:top w:val="none" w:sz="0" w:space="0" w:color="auto"/>
            <w:left w:val="none" w:sz="0" w:space="0" w:color="auto"/>
            <w:bottom w:val="none" w:sz="0" w:space="0" w:color="auto"/>
            <w:right w:val="none" w:sz="0" w:space="0" w:color="auto"/>
          </w:divBdr>
        </w:div>
      </w:divsChild>
    </w:div>
    <w:div w:id="1527518001">
      <w:bodyDiv w:val="1"/>
      <w:marLeft w:val="0"/>
      <w:marRight w:val="0"/>
      <w:marTop w:val="0"/>
      <w:marBottom w:val="0"/>
      <w:divBdr>
        <w:top w:val="none" w:sz="0" w:space="0" w:color="auto"/>
        <w:left w:val="none" w:sz="0" w:space="0" w:color="auto"/>
        <w:bottom w:val="none" w:sz="0" w:space="0" w:color="auto"/>
        <w:right w:val="none" w:sz="0" w:space="0" w:color="auto"/>
      </w:divBdr>
    </w:div>
    <w:div w:id="1712337416">
      <w:bodyDiv w:val="1"/>
      <w:marLeft w:val="0"/>
      <w:marRight w:val="0"/>
      <w:marTop w:val="0"/>
      <w:marBottom w:val="0"/>
      <w:divBdr>
        <w:top w:val="none" w:sz="0" w:space="0" w:color="auto"/>
        <w:left w:val="none" w:sz="0" w:space="0" w:color="auto"/>
        <w:bottom w:val="none" w:sz="0" w:space="0" w:color="auto"/>
        <w:right w:val="none" w:sz="0" w:space="0" w:color="auto"/>
      </w:divBdr>
    </w:div>
    <w:div w:id="1716158358">
      <w:bodyDiv w:val="1"/>
      <w:marLeft w:val="0"/>
      <w:marRight w:val="0"/>
      <w:marTop w:val="0"/>
      <w:marBottom w:val="0"/>
      <w:divBdr>
        <w:top w:val="none" w:sz="0" w:space="0" w:color="auto"/>
        <w:left w:val="none" w:sz="0" w:space="0" w:color="auto"/>
        <w:bottom w:val="none" w:sz="0" w:space="0" w:color="auto"/>
        <w:right w:val="none" w:sz="0" w:space="0" w:color="auto"/>
      </w:divBdr>
    </w:div>
    <w:div w:id="1781412269">
      <w:bodyDiv w:val="1"/>
      <w:marLeft w:val="0"/>
      <w:marRight w:val="0"/>
      <w:marTop w:val="0"/>
      <w:marBottom w:val="0"/>
      <w:divBdr>
        <w:top w:val="none" w:sz="0" w:space="0" w:color="auto"/>
        <w:left w:val="none" w:sz="0" w:space="0" w:color="auto"/>
        <w:bottom w:val="none" w:sz="0" w:space="0" w:color="auto"/>
        <w:right w:val="none" w:sz="0" w:space="0" w:color="auto"/>
      </w:divBdr>
    </w:div>
    <w:div w:id="1854220664">
      <w:bodyDiv w:val="1"/>
      <w:marLeft w:val="0"/>
      <w:marRight w:val="0"/>
      <w:marTop w:val="0"/>
      <w:marBottom w:val="0"/>
      <w:divBdr>
        <w:top w:val="none" w:sz="0" w:space="0" w:color="auto"/>
        <w:left w:val="none" w:sz="0" w:space="0" w:color="auto"/>
        <w:bottom w:val="none" w:sz="0" w:space="0" w:color="auto"/>
        <w:right w:val="none" w:sz="0" w:space="0" w:color="auto"/>
      </w:divBdr>
    </w:div>
    <w:div w:id="1909266512">
      <w:bodyDiv w:val="1"/>
      <w:marLeft w:val="0"/>
      <w:marRight w:val="0"/>
      <w:marTop w:val="0"/>
      <w:marBottom w:val="0"/>
      <w:divBdr>
        <w:top w:val="none" w:sz="0" w:space="0" w:color="auto"/>
        <w:left w:val="none" w:sz="0" w:space="0" w:color="auto"/>
        <w:bottom w:val="none" w:sz="0" w:space="0" w:color="auto"/>
        <w:right w:val="none" w:sz="0" w:space="0" w:color="auto"/>
      </w:divBdr>
    </w:div>
    <w:div w:id="1979529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as\AppData\Roaming\Microsoft\Templates\Geometric%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EEC246722442A9BEC2C04998E3295B"/>
        <w:category>
          <w:name w:val="General"/>
          <w:gallery w:val="placeholder"/>
        </w:category>
        <w:types>
          <w:type w:val="bbPlcHdr"/>
        </w:types>
        <w:behaviors>
          <w:behavior w:val="content"/>
        </w:behaviors>
        <w:guid w:val="{4F2B0EF4-6257-44B4-8ACB-259293DCFE73}"/>
      </w:docPartPr>
      <w:docPartBody>
        <w:p w:rsidR="00673F7F" w:rsidRDefault="00000000">
          <w:pPr>
            <w:pStyle w:val="97EEC246722442A9BEC2C04998E3295B"/>
          </w:pPr>
          <w:r w:rsidRPr="00CB478E">
            <w:rPr>
              <w:rStyle w:val="Greentext"/>
            </w:rPr>
            <w:t>yuuri@example.com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27"/>
    <w:rsid w:val="000F6C6D"/>
    <w:rsid w:val="001C5D93"/>
    <w:rsid w:val="002848BC"/>
    <w:rsid w:val="002C3C7F"/>
    <w:rsid w:val="003071B8"/>
    <w:rsid w:val="0037542F"/>
    <w:rsid w:val="00595A3F"/>
    <w:rsid w:val="005D5B2A"/>
    <w:rsid w:val="00673F7F"/>
    <w:rsid w:val="006A6571"/>
    <w:rsid w:val="006B34A4"/>
    <w:rsid w:val="006B3F27"/>
    <w:rsid w:val="006E2241"/>
    <w:rsid w:val="00794ABB"/>
    <w:rsid w:val="00863B55"/>
    <w:rsid w:val="0094659B"/>
    <w:rsid w:val="009A01BF"/>
    <w:rsid w:val="009A2F97"/>
    <w:rsid w:val="009B7EF0"/>
    <w:rsid w:val="00A720A2"/>
    <w:rsid w:val="00B30386"/>
    <w:rsid w:val="00B416FD"/>
    <w:rsid w:val="00CE006B"/>
    <w:rsid w:val="00D27C69"/>
    <w:rsid w:val="00DC677A"/>
    <w:rsid w:val="00DF5404"/>
    <w:rsid w:val="00E31817"/>
    <w:rsid w:val="00F81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reentext">
    <w:name w:val="Green text"/>
    <w:uiPriority w:val="1"/>
    <w:qFormat/>
    <w:rPr>
      <w:color w:val="0E2841" w:themeColor="text2"/>
    </w:rPr>
  </w:style>
  <w:style w:type="paragraph" w:customStyle="1" w:styleId="97EEC246722442A9BEC2C04998E3295B">
    <w:name w:val="97EEC246722442A9BEC2C04998E329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0">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Props1.xml><?xml version="1.0" encoding="utf-8"?>
<ds:datastoreItem xmlns:ds="http://schemas.openxmlformats.org/officeDocument/2006/customXml" ds:itemID="{4D294896-D3DD-445A-8924-9B0373027BFD}">
  <ds:schemaRefs>
    <ds:schemaRef ds:uri="http://schemas.microsoft.com/sharepoint/v3/contenttype/forms"/>
  </ds:schemaRefs>
</ds:datastoreItem>
</file>

<file path=customXml/itemProps2.xml><?xml version="1.0" encoding="utf-8"?>
<ds:datastoreItem xmlns:ds="http://schemas.openxmlformats.org/officeDocument/2006/customXml" ds:itemID="{AA04AC66-D194-4986-BFBD-6FE5E22480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765B45-3548-4F24-84B3-1C2A60F77AE0}">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Geometric cover letter</Template>
  <TotalTime>194</TotalTime>
  <Pages>25</Pages>
  <Words>4627</Words>
  <Characters>26378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D</dc:creator>
  <cp:keywords/>
  <dc:description/>
  <cp:lastModifiedBy>Uday D</cp:lastModifiedBy>
  <cp:revision>11</cp:revision>
  <dcterms:created xsi:type="dcterms:W3CDTF">2025-09-28T05:27:00Z</dcterms:created>
  <dcterms:modified xsi:type="dcterms:W3CDTF">2025-09-28T08:38:00Z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